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20C5E95" w14:textId="77777777" w:rsidR="00B90B71" w:rsidRPr="00334ABE" w:rsidRDefault="003709F9" w:rsidP="00334ABE">
      <w:pPr>
        <w:rPr>
          <w:rFonts w:asciiTheme="minorHAnsi" w:hAnsiTheme="minorHAnsi" w:cstheme="minorHAnsi"/>
          <w:b/>
          <w:bCs/>
        </w:rPr>
      </w:pPr>
      <w:r w:rsidRPr="00334ABE">
        <w:rPr>
          <w:rFonts w:asciiTheme="minorHAnsi" w:hAnsiTheme="minorHAnsi" w:cstheme="minorHAnsi"/>
          <w:b/>
          <w:bCs/>
        </w:rPr>
        <w:t>Introduction</w:t>
      </w:r>
    </w:p>
    <w:p w14:paraId="3F955997" w14:textId="77777777" w:rsidR="003709F9" w:rsidRDefault="003709F9" w:rsidP="00334ABE">
      <w:pPr>
        <w:rPr>
          <w:rFonts w:asciiTheme="minorHAnsi" w:hAnsiTheme="minorHAnsi" w:cstheme="minorHAnsi"/>
        </w:rPr>
      </w:pPr>
      <w:r w:rsidRPr="00334ABE">
        <w:rPr>
          <w:rFonts w:asciiTheme="minorHAnsi" w:hAnsiTheme="minorHAnsi" w:cstheme="minorHAnsi"/>
        </w:rPr>
        <w:t>The non-exam assessment (NEA) counts towards 20% of the A-level qualification. The most important skill that will be assessed through the NEA is your ability to create a programmed solution to a problem or investigation. This is recognised by allocating 42 of the 75 available marks to the technical solution (the actual code) and a lower proportion of marks for supporting documentation to reflect the expectation that reporting of the problem, its analysis, the design of solution or plan of an investigation and testing and evaluation will be concise.</w:t>
      </w:r>
    </w:p>
    <w:p w14:paraId="399BEF28" w14:textId="4A131E1B" w:rsidR="006C70AF" w:rsidRDefault="006C70AF" w:rsidP="00334ABE">
      <w:pPr>
        <w:rPr>
          <w:rFonts w:asciiTheme="minorHAnsi" w:hAnsiTheme="minorHAnsi" w:cstheme="minorHAnsi"/>
          <w:b/>
          <w:bCs/>
        </w:rPr>
      </w:pPr>
      <w:r>
        <w:rPr>
          <w:rFonts w:asciiTheme="minorHAnsi" w:hAnsiTheme="minorHAnsi" w:cstheme="minorHAnsi"/>
          <w:b/>
          <w:bCs/>
        </w:rPr>
        <w:t>The importance of the end users/third party</w:t>
      </w:r>
    </w:p>
    <w:p w14:paraId="19589D86" w14:textId="7334B695" w:rsidR="006C70AF" w:rsidRPr="006C70AF" w:rsidRDefault="006C70AF" w:rsidP="00334ABE">
      <w:pPr>
        <w:rPr>
          <w:rFonts w:asciiTheme="minorHAnsi" w:hAnsiTheme="minorHAnsi" w:cstheme="minorHAnsi"/>
        </w:rPr>
      </w:pPr>
      <w:r>
        <w:rPr>
          <w:rFonts w:asciiTheme="minorHAnsi" w:hAnsiTheme="minorHAnsi" w:cstheme="minorHAnsi"/>
        </w:rPr>
        <w:t xml:space="preserve">Top marks always come from those pupils that are constantly checking in with the people that are going to be using their final product. For example, this can be your mates who are going to play your game. Throughout this documentation you will see references to the important stages where end user feedback </w:t>
      </w:r>
      <w:r w:rsidRPr="006C70AF">
        <w:rPr>
          <w:rFonts w:asciiTheme="minorHAnsi" w:hAnsiTheme="minorHAnsi" w:cstheme="minorHAnsi"/>
          <w:b/>
          <w:bCs/>
        </w:rPr>
        <w:t>MUST</w:t>
      </w:r>
      <w:r>
        <w:rPr>
          <w:rFonts w:asciiTheme="minorHAnsi" w:hAnsiTheme="minorHAnsi" w:cstheme="minorHAnsi"/>
        </w:rPr>
        <w:t xml:space="preserve"> be sought and documented.</w:t>
      </w:r>
      <w:r w:rsidRPr="006C70AF">
        <w:rPr>
          <w:rFonts w:asciiTheme="minorHAnsi" w:hAnsiTheme="minorHAnsi" w:cstheme="minorHAnsi"/>
        </w:rPr>
        <w:t xml:space="preserve"> </w:t>
      </w:r>
      <w:r>
        <w:rPr>
          <w:rFonts w:asciiTheme="minorHAnsi" w:hAnsiTheme="minorHAnsi" w:cstheme="minorHAnsi"/>
        </w:rPr>
        <w:t>The highest marks come from those pupils who show how this is informing their project from initial ideas, through design, development and evaluation.</w:t>
      </w:r>
    </w:p>
    <w:p w14:paraId="4DBA9864" w14:textId="77777777" w:rsidR="003709F9" w:rsidRPr="00334ABE" w:rsidRDefault="003709F9" w:rsidP="00334ABE">
      <w:pPr>
        <w:rPr>
          <w:rFonts w:asciiTheme="minorHAnsi" w:hAnsiTheme="minorHAnsi" w:cstheme="minorHAnsi"/>
          <w:b/>
          <w:bCs/>
        </w:rPr>
      </w:pPr>
      <w:r w:rsidRPr="00334ABE">
        <w:rPr>
          <w:rFonts w:asciiTheme="minorHAnsi" w:hAnsiTheme="minorHAnsi" w:cstheme="minorHAnsi"/>
          <w:b/>
          <w:bCs/>
        </w:rPr>
        <w:t>Selecting a project</w:t>
      </w:r>
    </w:p>
    <w:p w14:paraId="0A751EA8" w14:textId="77777777" w:rsidR="00F57385" w:rsidRPr="00334ABE" w:rsidRDefault="00B10006" w:rsidP="00334ABE">
      <w:pPr>
        <w:rPr>
          <w:rFonts w:asciiTheme="minorHAnsi" w:hAnsiTheme="minorHAnsi" w:cstheme="minorHAnsi"/>
        </w:rPr>
      </w:pPr>
      <w:r w:rsidRPr="00334ABE">
        <w:rPr>
          <w:rFonts w:asciiTheme="minorHAnsi" w:hAnsiTheme="minorHAnsi" w:cstheme="minorHAnsi"/>
        </w:rPr>
        <w:t>You</w:t>
      </w:r>
      <w:r w:rsidR="00F57385" w:rsidRPr="00334ABE">
        <w:rPr>
          <w:rFonts w:asciiTheme="minorHAnsi" w:hAnsiTheme="minorHAnsi" w:cstheme="minorHAnsi"/>
        </w:rPr>
        <w:t xml:space="preserve"> can choose between: </w:t>
      </w:r>
    </w:p>
    <w:p w14:paraId="4A25BCD7" w14:textId="75EF77D1" w:rsidR="00F57385" w:rsidRPr="00334ABE" w:rsidRDefault="00F57385" w:rsidP="00334ABE">
      <w:pPr>
        <w:rPr>
          <w:rFonts w:asciiTheme="minorHAnsi" w:hAnsiTheme="minorHAnsi" w:cstheme="minorHAnsi"/>
        </w:rPr>
      </w:pPr>
      <w:r w:rsidRPr="00334ABE">
        <w:rPr>
          <w:rFonts w:asciiTheme="minorHAnsi" w:hAnsiTheme="minorHAnsi" w:cstheme="minorHAnsi"/>
        </w:rPr>
        <w:t>Solution to a problem</w:t>
      </w:r>
      <w:r w:rsidR="006C70AF">
        <w:rPr>
          <w:rFonts w:asciiTheme="minorHAnsi" w:hAnsiTheme="minorHAnsi" w:cstheme="minorHAnsi"/>
        </w:rPr>
        <w:t xml:space="preserve"> or an idea of something you want to create.</w:t>
      </w:r>
      <w:r w:rsidRPr="00334ABE">
        <w:rPr>
          <w:rFonts w:asciiTheme="minorHAnsi" w:hAnsiTheme="minorHAnsi" w:cstheme="minorHAnsi"/>
        </w:rPr>
        <w:t xml:space="preserve"> </w:t>
      </w:r>
    </w:p>
    <w:p w14:paraId="24CA6B95" w14:textId="5330E016" w:rsidR="00F57385" w:rsidRPr="00334ABE" w:rsidRDefault="00F57385" w:rsidP="00334ABE">
      <w:pPr>
        <w:rPr>
          <w:rFonts w:asciiTheme="minorHAnsi" w:hAnsiTheme="minorHAnsi" w:cstheme="minorHAnsi"/>
        </w:rPr>
      </w:pPr>
      <w:r w:rsidRPr="00334ABE">
        <w:rPr>
          <w:rFonts w:asciiTheme="minorHAnsi" w:hAnsiTheme="minorHAnsi" w:cstheme="minorHAnsi"/>
        </w:rPr>
        <w:t xml:space="preserve">Examples of this type of project include: </w:t>
      </w:r>
    </w:p>
    <w:p w14:paraId="048E070D" w14:textId="77777777" w:rsidR="00F57385" w:rsidRPr="00334ABE" w:rsidRDefault="00F57385" w:rsidP="00334ABE">
      <w:pPr>
        <w:pStyle w:val="ListParagraph"/>
        <w:numPr>
          <w:ilvl w:val="0"/>
          <w:numId w:val="30"/>
        </w:numPr>
        <w:rPr>
          <w:rFonts w:asciiTheme="minorHAnsi" w:hAnsiTheme="minorHAnsi" w:cstheme="minorHAnsi"/>
        </w:rPr>
      </w:pPr>
      <w:r w:rsidRPr="00334ABE">
        <w:rPr>
          <w:rFonts w:asciiTheme="minorHAnsi" w:hAnsiTheme="minorHAnsi" w:cstheme="minorHAnsi"/>
        </w:rPr>
        <w:t xml:space="preserve">a simulation, </w:t>
      </w:r>
      <w:r w:rsidR="00B10006" w:rsidRPr="00334ABE">
        <w:rPr>
          <w:rFonts w:asciiTheme="minorHAnsi" w:hAnsiTheme="minorHAnsi" w:cstheme="minorHAnsi"/>
        </w:rPr>
        <w:t>e.g.</w:t>
      </w:r>
      <w:r w:rsidRPr="00334ABE">
        <w:rPr>
          <w:rFonts w:asciiTheme="minorHAnsi" w:hAnsiTheme="minorHAnsi" w:cstheme="minorHAnsi"/>
        </w:rPr>
        <w:t xml:space="preserve"> of a business or scientific nature, or a well-known problem such as Conway's Game of Life (see </w:t>
      </w:r>
      <w:hyperlink r:id="rId8" w:history="1">
        <w:r w:rsidRPr="00334ABE">
          <w:rPr>
            <w:rStyle w:val="Hyperlink"/>
            <w:rFonts w:asciiTheme="minorHAnsi" w:hAnsiTheme="minorHAnsi" w:cstheme="minorHAnsi"/>
          </w:rPr>
          <w:t>https://en.wikipedia.org/wiki/Conway%27s_Game_of_Life</w:t>
        </w:r>
      </w:hyperlink>
      <w:r w:rsidRPr="00334ABE">
        <w:rPr>
          <w:rFonts w:asciiTheme="minorHAnsi" w:hAnsiTheme="minorHAnsi" w:cstheme="minorHAnsi"/>
        </w:rPr>
        <w:t xml:space="preserve">) </w:t>
      </w:r>
    </w:p>
    <w:p w14:paraId="57B141FB" w14:textId="77777777" w:rsidR="00F57385" w:rsidRPr="00334ABE" w:rsidRDefault="00F57385" w:rsidP="00334ABE">
      <w:pPr>
        <w:pStyle w:val="ListParagraph"/>
        <w:numPr>
          <w:ilvl w:val="0"/>
          <w:numId w:val="30"/>
        </w:numPr>
        <w:rPr>
          <w:rFonts w:asciiTheme="minorHAnsi" w:hAnsiTheme="minorHAnsi" w:cstheme="minorHAnsi"/>
        </w:rPr>
      </w:pPr>
      <w:r w:rsidRPr="00334ABE">
        <w:rPr>
          <w:rFonts w:asciiTheme="minorHAnsi" w:hAnsiTheme="minorHAnsi" w:cstheme="minorHAnsi"/>
        </w:rPr>
        <w:t xml:space="preserve">a solution to data processing problem for a business, </w:t>
      </w:r>
      <w:r w:rsidR="00B10006" w:rsidRPr="00334ABE">
        <w:rPr>
          <w:rFonts w:asciiTheme="minorHAnsi" w:hAnsiTheme="minorHAnsi" w:cstheme="minorHAnsi"/>
        </w:rPr>
        <w:t>e.g.</w:t>
      </w:r>
      <w:r w:rsidRPr="00334ABE">
        <w:rPr>
          <w:rFonts w:asciiTheme="minorHAnsi" w:hAnsiTheme="minorHAnsi" w:cstheme="minorHAnsi"/>
        </w:rPr>
        <w:t xml:space="preserve"> stock control, membership systems </w:t>
      </w:r>
    </w:p>
    <w:p w14:paraId="463D263B" w14:textId="77777777" w:rsidR="00F57385" w:rsidRPr="00334ABE" w:rsidRDefault="00F57385" w:rsidP="00334ABE">
      <w:pPr>
        <w:pStyle w:val="ListParagraph"/>
        <w:numPr>
          <w:ilvl w:val="0"/>
          <w:numId w:val="30"/>
        </w:numPr>
        <w:rPr>
          <w:rFonts w:asciiTheme="minorHAnsi" w:hAnsiTheme="minorHAnsi" w:cstheme="minorHAnsi"/>
        </w:rPr>
      </w:pPr>
      <w:r w:rsidRPr="00334ABE">
        <w:rPr>
          <w:rFonts w:asciiTheme="minorHAnsi" w:hAnsiTheme="minorHAnsi" w:cstheme="minorHAnsi"/>
        </w:rPr>
        <w:t xml:space="preserve">the solution of an optimisation problem, </w:t>
      </w:r>
      <w:r w:rsidR="00B10006" w:rsidRPr="00334ABE">
        <w:rPr>
          <w:rFonts w:asciiTheme="minorHAnsi" w:hAnsiTheme="minorHAnsi" w:cstheme="minorHAnsi"/>
        </w:rPr>
        <w:t>e.g.</w:t>
      </w:r>
      <w:r w:rsidRPr="00334ABE">
        <w:rPr>
          <w:rFonts w:asciiTheme="minorHAnsi" w:hAnsiTheme="minorHAnsi" w:cstheme="minorHAnsi"/>
        </w:rPr>
        <w:t xml:space="preserve"> production of a rota, shortest-path problems, route finding </w:t>
      </w:r>
    </w:p>
    <w:p w14:paraId="32F07C6D" w14:textId="77777777" w:rsidR="00F57385" w:rsidRPr="00334ABE" w:rsidRDefault="00F57385" w:rsidP="00334ABE">
      <w:pPr>
        <w:pStyle w:val="ListParagraph"/>
        <w:numPr>
          <w:ilvl w:val="0"/>
          <w:numId w:val="30"/>
        </w:numPr>
        <w:rPr>
          <w:rFonts w:asciiTheme="minorHAnsi" w:hAnsiTheme="minorHAnsi" w:cstheme="minorHAnsi"/>
        </w:rPr>
      </w:pPr>
      <w:r w:rsidRPr="00334ABE">
        <w:rPr>
          <w:rFonts w:asciiTheme="minorHAnsi" w:hAnsiTheme="minorHAnsi" w:cstheme="minorHAnsi"/>
        </w:rPr>
        <w:t xml:space="preserve">a computer game with a dynamically created maze </w:t>
      </w:r>
    </w:p>
    <w:p w14:paraId="4EE23704" w14:textId="77777777" w:rsidR="00F57385" w:rsidRPr="00334ABE" w:rsidRDefault="00F57385" w:rsidP="00334ABE">
      <w:pPr>
        <w:pStyle w:val="ListParagraph"/>
        <w:numPr>
          <w:ilvl w:val="0"/>
          <w:numId w:val="30"/>
        </w:numPr>
        <w:rPr>
          <w:rFonts w:asciiTheme="minorHAnsi" w:hAnsiTheme="minorHAnsi" w:cstheme="minorHAnsi"/>
        </w:rPr>
      </w:pPr>
      <w:r w:rsidRPr="00334ABE">
        <w:rPr>
          <w:rFonts w:asciiTheme="minorHAnsi" w:hAnsiTheme="minorHAnsi" w:cstheme="minorHAnsi"/>
        </w:rPr>
        <w:t xml:space="preserve">an application of artificial intelligence </w:t>
      </w:r>
    </w:p>
    <w:p w14:paraId="576570FD" w14:textId="77777777" w:rsidR="00F57385" w:rsidRPr="00334ABE" w:rsidRDefault="00F57385" w:rsidP="00334ABE">
      <w:pPr>
        <w:pStyle w:val="ListParagraph"/>
        <w:numPr>
          <w:ilvl w:val="0"/>
          <w:numId w:val="30"/>
        </w:numPr>
        <w:rPr>
          <w:rFonts w:asciiTheme="minorHAnsi" w:hAnsiTheme="minorHAnsi" w:cstheme="minorHAnsi"/>
        </w:rPr>
      </w:pPr>
      <w:r w:rsidRPr="00334ABE">
        <w:rPr>
          <w:rFonts w:asciiTheme="minorHAnsi" w:hAnsiTheme="minorHAnsi" w:cstheme="minorHAnsi"/>
        </w:rPr>
        <w:t xml:space="preserve">a control system, operated using a device such as an Arduino board </w:t>
      </w:r>
    </w:p>
    <w:p w14:paraId="69AC8043" w14:textId="77777777" w:rsidR="00F57385" w:rsidRPr="00334ABE" w:rsidRDefault="00F57385" w:rsidP="00334ABE">
      <w:pPr>
        <w:pStyle w:val="ListParagraph"/>
        <w:numPr>
          <w:ilvl w:val="0"/>
          <w:numId w:val="30"/>
        </w:numPr>
        <w:rPr>
          <w:rFonts w:asciiTheme="minorHAnsi" w:hAnsiTheme="minorHAnsi" w:cstheme="minorHAnsi"/>
        </w:rPr>
      </w:pPr>
      <w:r w:rsidRPr="00334ABE">
        <w:rPr>
          <w:rFonts w:asciiTheme="minorHAnsi" w:hAnsiTheme="minorHAnsi" w:cstheme="minorHAnsi"/>
        </w:rPr>
        <w:t xml:space="preserve">a website with dynamic content, driven by a database back-end </w:t>
      </w:r>
      <w:proofErr w:type="spellStart"/>
      <w:r w:rsidRPr="00334ABE">
        <w:rPr>
          <w:rFonts w:asciiTheme="minorHAnsi" w:hAnsiTheme="minorHAnsi" w:cstheme="minorHAnsi"/>
        </w:rPr>
        <w:t>o</w:t>
      </w:r>
      <w:proofErr w:type="spellEnd"/>
      <w:r w:rsidRPr="00334ABE">
        <w:rPr>
          <w:rFonts w:asciiTheme="minorHAnsi" w:hAnsiTheme="minorHAnsi" w:cstheme="minorHAnsi"/>
        </w:rPr>
        <w:t xml:space="preserve"> an app for a mobile phone or tablet to remotely control a server. </w:t>
      </w:r>
    </w:p>
    <w:p w14:paraId="19C168D4" w14:textId="77777777" w:rsidR="00F57385" w:rsidRPr="00345333" w:rsidRDefault="00F57385" w:rsidP="00334ABE">
      <w:pPr>
        <w:rPr>
          <w:rFonts w:asciiTheme="minorHAnsi" w:hAnsiTheme="minorHAnsi" w:cstheme="minorHAnsi"/>
          <w:b/>
          <w:bCs/>
        </w:rPr>
      </w:pPr>
      <w:r w:rsidRPr="00345333">
        <w:rPr>
          <w:rFonts w:asciiTheme="minorHAnsi" w:hAnsiTheme="minorHAnsi" w:cstheme="minorHAnsi"/>
          <w:b/>
          <w:bCs/>
        </w:rPr>
        <w:t xml:space="preserve">Investigation </w:t>
      </w:r>
    </w:p>
    <w:p w14:paraId="2BDF425E" w14:textId="0EFF4A61" w:rsidR="00F57385" w:rsidRPr="00334ABE" w:rsidRDefault="006C70AF" w:rsidP="00334ABE">
      <w:pPr>
        <w:rPr>
          <w:rFonts w:asciiTheme="minorHAnsi" w:hAnsiTheme="minorHAnsi" w:cstheme="minorHAnsi"/>
        </w:rPr>
      </w:pPr>
      <w:r>
        <w:rPr>
          <w:rFonts w:asciiTheme="minorHAnsi" w:hAnsiTheme="minorHAnsi" w:cstheme="minorHAnsi"/>
        </w:rPr>
        <w:t>You can s</w:t>
      </w:r>
      <w:r w:rsidR="00F57385" w:rsidRPr="00334ABE">
        <w:rPr>
          <w:rFonts w:asciiTheme="minorHAnsi" w:hAnsiTheme="minorHAnsi" w:cstheme="minorHAnsi"/>
        </w:rPr>
        <w:t xml:space="preserve">elect an area of the subject that </w:t>
      </w:r>
      <w:r w:rsidR="00B10006" w:rsidRPr="00334ABE">
        <w:rPr>
          <w:rFonts w:asciiTheme="minorHAnsi" w:hAnsiTheme="minorHAnsi" w:cstheme="minorHAnsi"/>
        </w:rPr>
        <w:t>you</w:t>
      </w:r>
      <w:r w:rsidR="00F57385" w:rsidRPr="00334ABE">
        <w:rPr>
          <w:rFonts w:asciiTheme="minorHAnsi" w:hAnsiTheme="minorHAnsi" w:cstheme="minorHAnsi"/>
        </w:rPr>
        <w:t xml:space="preserve"> are interested in and </w:t>
      </w:r>
      <w:r w:rsidRPr="00334ABE">
        <w:rPr>
          <w:rFonts w:asciiTheme="minorHAnsi" w:hAnsiTheme="minorHAnsi" w:cstheme="minorHAnsi"/>
        </w:rPr>
        <w:t>investigate</w:t>
      </w:r>
      <w:r w:rsidR="00F57385" w:rsidRPr="00334ABE">
        <w:rPr>
          <w:rFonts w:asciiTheme="minorHAnsi" w:hAnsiTheme="minorHAnsi" w:cstheme="minorHAnsi"/>
        </w:rPr>
        <w:t xml:space="preserve"> this area</w:t>
      </w:r>
      <w:r>
        <w:rPr>
          <w:rFonts w:asciiTheme="minorHAnsi" w:hAnsiTheme="minorHAnsi" w:cstheme="minorHAnsi"/>
        </w:rPr>
        <w:t xml:space="preserve"> beyond the A level course</w:t>
      </w:r>
      <w:r w:rsidR="00F57385" w:rsidRPr="00334ABE">
        <w:rPr>
          <w:rFonts w:asciiTheme="minorHAnsi" w:hAnsiTheme="minorHAnsi" w:cstheme="minorHAnsi"/>
        </w:rPr>
        <w:t>, with the focus being on programming. For an investigation</w:t>
      </w:r>
      <w:r>
        <w:rPr>
          <w:rFonts w:asciiTheme="minorHAnsi" w:hAnsiTheme="minorHAnsi" w:cstheme="minorHAnsi"/>
        </w:rPr>
        <w:t xml:space="preserve"> you will </w:t>
      </w:r>
      <w:r w:rsidR="00F57385" w:rsidRPr="00334ABE">
        <w:rPr>
          <w:rFonts w:asciiTheme="minorHAnsi" w:hAnsiTheme="minorHAnsi" w:cstheme="minorHAnsi"/>
        </w:rPr>
        <w:t xml:space="preserve">need a supervisor with some knowledge of the area being investigated. </w:t>
      </w:r>
      <w:r>
        <w:rPr>
          <w:rFonts w:asciiTheme="minorHAnsi" w:hAnsiTheme="minorHAnsi" w:cstheme="minorHAnsi"/>
        </w:rPr>
        <w:t>We can help to find someone for you.</w:t>
      </w:r>
    </w:p>
    <w:p w14:paraId="2F01D037" w14:textId="77777777" w:rsidR="00F57385" w:rsidRPr="00334ABE" w:rsidRDefault="00F57385" w:rsidP="00334ABE">
      <w:pPr>
        <w:rPr>
          <w:rFonts w:asciiTheme="minorHAnsi" w:hAnsiTheme="minorHAnsi" w:cstheme="minorHAnsi"/>
        </w:rPr>
      </w:pPr>
      <w:r w:rsidRPr="00334ABE">
        <w:rPr>
          <w:rFonts w:asciiTheme="minorHAnsi" w:hAnsiTheme="minorHAnsi" w:cstheme="minorHAnsi"/>
        </w:rPr>
        <w:t xml:space="preserve">Examples of this type of project include: </w:t>
      </w:r>
    </w:p>
    <w:p w14:paraId="739D8D11" w14:textId="77777777" w:rsidR="00F57385" w:rsidRPr="00345333" w:rsidRDefault="00F57385" w:rsidP="00345333">
      <w:pPr>
        <w:pStyle w:val="ListParagraph"/>
        <w:numPr>
          <w:ilvl w:val="0"/>
          <w:numId w:val="31"/>
        </w:numPr>
        <w:rPr>
          <w:rFonts w:asciiTheme="minorHAnsi" w:hAnsiTheme="minorHAnsi" w:cstheme="minorHAnsi"/>
        </w:rPr>
      </w:pPr>
      <w:r w:rsidRPr="00345333">
        <w:rPr>
          <w:rFonts w:asciiTheme="minorHAnsi" w:hAnsiTheme="minorHAnsi" w:cstheme="minorHAnsi"/>
        </w:rPr>
        <w:t xml:space="preserve">machine learning algorithms </w:t>
      </w:r>
    </w:p>
    <w:p w14:paraId="7E39C320" w14:textId="77777777" w:rsidR="00B10006" w:rsidRPr="00345333" w:rsidRDefault="00F57385" w:rsidP="00345333">
      <w:pPr>
        <w:pStyle w:val="ListParagraph"/>
        <w:numPr>
          <w:ilvl w:val="0"/>
          <w:numId w:val="31"/>
        </w:numPr>
        <w:rPr>
          <w:rFonts w:asciiTheme="minorHAnsi" w:hAnsiTheme="minorHAnsi" w:cstheme="minorHAnsi"/>
        </w:rPr>
      </w:pPr>
      <w:r w:rsidRPr="00345333">
        <w:rPr>
          <w:rFonts w:asciiTheme="minorHAnsi" w:hAnsiTheme="minorHAnsi" w:cstheme="minorHAnsi"/>
        </w:rPr>
        <w:t xml:space="preserve">3D graphics rendering </w:t>
      </w:r>
    </w:p>
    <w:p w14:paraId="08FFAFDE" w14:textId="77777777" w:rsidR="00F57385" w:rsidRPr="00345333" w:rsidRDefault="00F57385" w:rsidP="00345333">
      <w:pPr>
        <w:pStyle w:val="ListParagraph"/>
        <w:numPr>
          <w:ilvl w:val="0"/>
          <w:numId w:val="31"/>
        </w:numPr>
        <w:rPr>
          <w:rFonts w:asciiTheme="minorHAnsi" w:hAnsiTheme="minorHAnsi" w:cstheme="minorHAnsi"/>
        </w:rPr>
      </w:pPr>
      <w:r w:rsidRPr="00345333">
        <w:rPr>
          <w:rFonts w:asciiTheme="minorHAnsi" w:hAnsiTheme="minorHAnsi" w:cstheme="minorHAnsi"/>
        </w:rPr>
        <w:t xml:space="preserve">analysis of live data feeds, </w:t>
      </w:r>
      <w:r w:rsidR="00B10006" w:rsidRPr="00345333">
        <w:rPr>
          <w:rFonts w:asciiTheme="minorHAnsi" w:hAnsiTheme="minorHAnsi" w:cstheme="minorHAnsi"/>
        </w:rPr>
        <w:t>e.g.</w:t>
      </w:r>
      <w:r w:rsidRPr="00345333">
        <w:rPr>
          <w:rFonts w:asciiTheme="minorHAnsi" w:hAnsiTheme="minorHAnsi" w:cstheme="minorHAnsi"/>
        </w:rPr>
        <w:t xml:space="preserve"> Twitter feeds </w:t>
      </w:r>
    </w:p>
    <w:p w14:paraId="540A9A42" w14:textId="77777777" w:rsidR="00F57385" w:rsidRPr="00345333" w:rsidRDefault="00F57385" w:rsidP="00345333">
      <w:pPr>
        <w:pStyle w:val="ListParagraph"/>
        <w:numPr>
          <w:ilvl w:val="0"/>
          <w:numId w:val="31"/>
        </w:numPr>
        <w:rPr>
          <w:rFonts w:asciiTheme="minorHAnsi" w:hAnsiTheme="minorHAnsi" w:cstheme="minorHAnsi"/>
        </w:rPr>
      </w:pPr>
      <w:r w:rsidRPr="00345333">
        <w:rPr>
          <w:rFonts w:asciiTheme="minorHAnsi" w:hAnsiTheme="minorHAnsi" w:cstheme="minorHAnsi"/>
        </w:rPr>
        <w:t xml:space="preserve">investigation into the use of neural networks, </w:t>
      </w:r>
      <w:r w:rsidR="00B10006" w:rsidRPr="00345333">
        <w:rPr>
          <w:rFonts w:asciiTheme="minorHAnsi" w:hAnsiTheme="minorHAnsi" w:cstheme="minorHAnsi"/>
        </w:rPr>
        <w:t>e.g.</w:t>
      </w:r>
      <w:r w:rsidRPr="00345333">
        <w:rPr>
          <w:rFonts w:asciiTheme="minorHAnsi" w:hAnsiTheme="minorHAnsi" w:cstheme="minorHAnsi"/>
        </w:rPr>
        <w:t xml:space="preserve"> as a noughts and crosses player </w:t>
      </w:r>
    </w:p>
    <w:p w14:paraId="35CCC22D" w14:textId="77777777" w:rsidR="003709F9" w:rsidRPr="00345333" w:rsidRDefault="00F57385" w:rsidP="00345333">
      <w:pPr>
        <w:pStyle w:val="ListParagraph"/>
        <w:numPr>
          <w:ilvl w:val="0"/>
          <w:numId w:val="31"/>
        </w:numPr>
        <w:rPr>
          <w:rFonts w:asciiTheme="minorHAnsi" w:hAnsiTheme="minorHAnsi" w:cstheme="minorHAnsi"/>
        </w:rPr>
      </w:pPr>
      <w:r w:rsidRPr="00345333">
        <w:rPr>
          <w:rFonts w:asciiTheme="minorHAnsi" w:hAnsiTheme="minorHAnsi" w:cstheme="minorHAnsi"/>
        </w:rPr>
        <w:t xml:space="preserve">exploring large datasets for correlations, </w:t>
      </w:r>
      <w:r w:rsidR="00B10006" w:rsidRPr="00345333">
        <w:rPr>
          <w:rFonts w:asciiTheme="minorHAnsi" w:hAnsiTheme="minorHAnsi" w:cstheme="minorHAnsi"/>
        </w:rPr>
        <w:t>e.g.</w:t>
      </w:r>
      <w:r w:rsidRPr="00345333">
        <w:rPr>
          <w:rFonts w:asciiTheme="minorHAnsi" w:hAnsiTheme="minorHAnsi" w:cstheme="minorHAnsi"/>
        </w:rPr>
        <w:t xml:space="preserve"> the World Bank’s datasets (see http://data.worldbank.org), and creating useful visualisations of these correlations to answer interesting questions </w:t>
      </w:r>
      <w:proofErr w:type="spellStart"/>
      <w:r w:rsidRPr="00345333">
        <w:rPr>
          <w:rFonts w:asciiTheme="minorHAnsi" w:hAnsiTheme="minorHAnsi" w:cstheme="minorHAnsi"/>
        </w:rPr>
        <w:t>o</w:t>
      </w:r>
      <w:proofErr w:type="spellEnd"/>
      <w:r w:rsidRPr="00345333">
        <w:rPr>
          <w:rFonts w:asciiTheme="minorHAnsi" w:hAnsiTheme="minorHAnsi" w:cstheme="minorHAnsi"/>
        </w:rPr>
        <w:t xml:space="preserve"> scientific investigations, </w:t>
      </w:r>
      <w:r w:rsidR="00B10006" w:rsidRPr="00345333">
        <w:rPr>
          <w:rFonts w:asciiTheme="minorHAnsi" w:hAnsiTheme="minorHAnsi" w:cstheme="minorHAnsi"/>
        </w:rPr>
        <w:t>e.g.</w:t>
      </w:r>
      <w:r w:rsidRPr="00345333">
        <w:rPr>
          <w:rFonts w:asciiTheme="minorHAnsi" w:hAnsiTheme="minorHAnsi" w:cstheme="minorHAnsi"/>
        </w:rPr>
        <w:t xml:space="preserve"> where an analytic solution is not possible.</w:t>
      </w:r>
    </w:p>
    <w:p w14:paraId="50FD5F9E" w14:textId="77777777" w:rsidR="006C70AF" w:rsidRDefault="006C70AF" w:rsidP="00334ABE">
      <w:pPr>
        <w:rPr>
          <w:rFonts w:asciiTheme="minorHAnsi" w:hAnsiTheme="minorHAnsi" w:cstheme="minorHAnsi"/>
          <w:b/>
          <w:bCs/>
        </w:rPr>
      </w:pPr>
    </w:p>
    <w:p w14:paraId="6A4999E6" w14:textId="77777777" w:rsidR="006C70AF" w:rsidRDefault="006C70AF">
      <w:pPr>
        <w:spacing w:after="0"/>
        <w:rPr>
          <w:rFonts w:asciiTheme="minorHAnsi" w:hAnsiTheme="minorHAnsi" w:cstheme="minorHAnsi"/>
          <w:b/>
          <w:bCs/>
        </w:rPr>
      </w:pPr>
      <w:r>
        <w:rPr>
          <w:rFonts w:asciiTheme="minorHAnsi" w:hAnsiTheme="minorHAnsi" w:cstheme="minorHAnsi"/>
          <w:b/>
          <w:bCs/>
        </w:rPr>
        <w:br w:type="page"/>
      </w:r>
    </w:p>
    <w:p w14:paraId="3E4F72B4" w14:textId="234A090A" w:rsidR="0006161D" w:rsidRPr="006C70AF" w:rsidRDefault="006C70AF" w:rsidP="00334ABE">
      <w:pPr>
        <w:rPr>
          <w:rFonts w:asciiTheme="minorHAnsi" w:hAnsiTheme="minorHAnsi" w:cstheme="minorHAnsi"/>
          <w:b/>
          <w:bCs/>
        </w:rPr>
      </w:pPr>
      <w:r>
        <w:rPr>
          <w:rFonts w:asciiTheme="minorHAnsi" w:hAnsiTheme="minorHAnsi" w:cstheme="minorHAnsi"/>
          <w:b/>
          <w:bCs/>
        </w:rPr>
        <w:lastRenderedPageBreak/>
        <w:t>Marks</w:t>
      </w:r>
    </w:p>
    <w:p w14:paraId="08F0391D" w14:textId="77777777" w:rsidR="0006161D" w:rsidRDefault="0006161D" w:rsidP="00334ABE">
      <w:pPr>
        <w:rPr>
          <w:rFonts w:asciiTheme="minorHAnsi" w:hAnsiTheme="minorHAnsi" w:cstheme="minorHAnsi"/>
        </w:rPr>
      </w:pPr>
      <w:r w:rsidRPr="00334ABE">
        <w:rPr>
          <w:rFonts w:asciiTheme="minorHAnsi" w:hAnsiTheme="minorHAnsi" w:cstheme="minorHAnsi"/>
          <w:noProof/>
        </w:rPr>
        <w:drawing>
          <wp:inline distT="0" distB="0" distL="0" distR="0" wp14:anchorId="2EDB9CD4" wp14:editId="3A1C4503">
            <wp:extent cx="5789295" cy="185483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3037C2.tmp"/>
                    <pic:cNvPicPr/>
                  </pic:nvPicPr>
                  <pic:blipFill>
                    <a:blip r:embed="rId9">
                      <a:extLst>
                        <a:ext uri="{28A0092B-C50C-407E-A947-70E740481C1C}">
                          <a14:useLocalDpi xmlns:a14="http://schemas.microsoft.com/office/drawing/2010/main" val="0"/>
                        </a:ext>
                      </a:extLst>
                    </a:blip>
                    <a:stretch>
                      <a:fillRect/>
                    </a:stretch>
                  </pic:blipFill>
                  <pic:spPr>
                    <a:xfrm>
                      <a:off x="0" y="0"/>
                      <a:ext cx="5789295" cy="1854835"/>
                    </a:xfrm>
                    <a:prstGeom prst="rect">
                      <a:avLst/>
                    </a:prstGeom>
                  </pic:spPr>
                </pic:pic>
              </a:graphicData>
            </a:graphic>
          </wp:inline>
        </w:drawing>
      </w:r>
    </w:p>
    <w:p w14:paraId="388E7AFB" w14:textId="77777777" w:rsidR="00AA1503" w:rsidRDefault="00AA1503" w:rsidP="00334ABE">
      <w:pPr>
        <w:rPr>
          <w:rFonts w:asciiTheme="minorHAnsi" w:hAnsiTheme="minorHAnsi" w:cstheme="minorHAnsi"/>
        </w:rPr>
      </w:pPr>
    </w:p>
    <w:p w14:paraId="02CBB939" w14:textId="74BA2EDC" w:rsidR="006C70AF" w:rsidRDefault="006C70AF" w:rsidP="00334ABE">
      <w:pPr>
        <w:rPr>
          <w:rFonts w:asciiTheme="minorHAnsi" w:hAnsiTheme="minorHAnsi" w:cstheme="minorHAnsi"/>
        </w:rPr>
      </w:pPr>
      <w:r>
        <w:rPr>
          <w:rFonts w:asciiTheme="minorHAnsi" w:hAnsiTheme="minorHAnsi" w:cstheme="minorHAnsi"/>
        </w:rPr>
        <w:t>The next section is an overview of the paperwork you need to produce. The words in red are the titles and subtitles of each section. They MUST be in your paperwork – even though they may be empty for some time.</w:t>
      </w:r>
    </w:p>
    <w:p w14:paraId="31CECC78" w14:textId="77777777" w:rsidR="006C70AF" w:rsidRDefault="006C70AF">
      <w:pPr>
        <w:spacing w:after="0"/>
        <w:rPr>
          <w:rFonts w:asciiTheme="minorHAnsi" w:hAnsiTheme="minorHAnsi" w:cstheme="minorHAnsi"/>
        </w:rPr>
      </w:pPr>
      <w:r>
        <w:rPr>
          <w:rFonts w:asciiTheme="minorHAnsi" w:hAnsiTheme="minorHAnsi" w:cstheme="minorHAnsi"/>
        </w:rPr>
        <w:br w:type="page"/>
      </w:r>
    </w:p>
    <w:p w14:paraId="57494DEA" w14:textId="646B617A" w:rsidR="00405C3B" w:rsidRPr="00334ABE" w:rsidRDefault="006C70AF" w:rsidP="006C70AF">
      <w:pPr>
        <w:jc w:val="center"/>
        <w:rPr>
          <w:rFonts w:asciiTheme="minorHAnsi" w:hAnsiTheme="minorHAnsi" w:cstheme="minorHAnsi"/>
        </w:rPr>
      </w:pPr>
      <w:r>
        <w:rPr>
          <w:rFonts w:asciiTheme="minorHAnsi" w:hAnsiTheme="minorHAnsi" w:cstheme="minorHAnsi"/>
        </w:rPr>
        <w:lastRenderedPageBreak/>
        <w:t>The NEA</w:t>
      </w:r>
    </w:p>
    <w:p w14:paraId="5C8D6F36" w14:textId="770F78D7" w:rsidR="00B41A9A"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 xml:space="preserve">1 </w:t>
      </w:r>
      <w:r w:rsidR="00B41A9A" w:rsidRPr="00965CA5">
        <w:rPr>
          <w:rFonts w:asciiTheme="minorHAnsi" w:hAnsiTheme="minorHAnsi" w:cstheme="minorHAnsi"/>
          <w:b/>
          <w:bCs/>
          <w:color w:val="FF0000"/>
        </w:rPr>
        <w:t xml:space="preserve">Analysis </w:t>
      </w:r>
    </w:p>
    <w:p w14:paraId="38F04A9A" w14:textId="77777777" w:rsidR="0006161D" w:rsidRPr="00334ABE" w:rsidRDefault="0006161D" w:rsidP="00334ABE">
      <w:pPr>
        <w:rPr>
          <w:rFonts w:asciiTheme="minorHAnsi" w:hAnsiTheme="minorHAnsi" w:cstheme="minorHAnsi"/>
        </w:rPr>
      </w:pPr>
      <w:r w:rsidRPr="00334ABE">
        <w:rPr>
          <w:rFonts w:asciiTheme="minorHAnsi" w:hAnsiTheme="minorHAnsi" w:cstheme="minorHAnsi"/>
        </w:rPr>
        <w:t>Analysis enables you to gain a deep understanding of your problem/investigation. This in turn allows you to identify the objectives for the project, giving a clear purpose and direction for your design and solution development.</w:t>
      </w:r>
    </w:p>
    <w:p w14:paraId="756ADA92" w14:textId="77777777" w:rsidR="001D0565" w:rsidRPr="00334ABE" w:rsidRDefault="001D0565" w:rsidP="00334ABE">
      <w:pPr>
        <w:rPr>
          <w:rFonts w:asciiTheme="minorHAnsi" w:hAnsiTheme="minorHAnsi" w:cstheme="minorHAnsi"/>
        </w:rPr>
      </w:pPr>
      <w:r w:rsidRPr="00334ABE">
        <w:rPr>
          <w:rFonts w:asciiTheme="minorHAnsi" w:hAnsiTheme="minorHAnsi" w:cstheme="minorHAnsi"/>
        </w:rPr>
        <w:t xml:space="preserve">Each of the following headers are required sections for your </w:t>
      </w:r>
      <w:r w:rsidR="00BD3523" w:rsidRPr="00334ABE">
        <w:rPr>
          <w:rFonts w:asciiTheme="minorHAnsi" w:hAnsiTheme="minorHAnsi" w:cstheme="minorHAnsi"/>
        </w:rPr>
        <w:t>A</w:t>
      </w:r>
      <w:r w:rsidRPr="00334ABE">
        <w:rPr>
          <w:rFonts w:asciiTheme="minorHAnsi" w:hAnsiTheme="minorHAnsi" w:cstheme="minorHAnsi"/>
        </w:rPr>
        <w:t>nalysis section:</w:t>
      </w:r>
    </w:p>
    <w:p w14:paraId="1F501112" w14:textId="77777777" w:rsidR="00E32898" w:rsidRPr="00334ABE" w:rsidRDefault="00E32898" w:rsidP="00334ABE">
      <w:pPr>
        <w:rPr>
          <w:rFonts w:asciiTheme="minorHAnsi" w:hAnsiTheme="minorHAnsi" w:cstheme="minorHAnsi"/>
        </w:rPr>
      </w:pPr>
    </w:p>
    <w:p w14:paraId="5DABA718" w14:textId="01559968" w:rsidR="00E32898"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 xml:space="preserve">1.1 </w:t>
      </w:r>
      <w:r w:rsidR="00E32898" w:rsidRPr="00965CA5">
        <w:rPr>
          <w:rFonts w:asciiTheme="minorHAnsi" w:hAnsiTheme="minorHAnsi" w:cstheme="minorHAnsi"/>
          <w:b/>
          <w:bCs/>
          <w:color w:val="FF0000"/>
        </w:rPr>
        <w:t>The pr</w:t>
      </w:r>
      <w:r w:rsidR="00DD2B1C" w:rsidRPr="00965CA5">
        <w:rPr>
          <w:rFonts w:asciiTheme="minorHAnsi" w:hAnsiTheme="minorHAnsi" w:cstheme="minorHAnsi"/>
          <w:b/>
          <w:bCs/>
          <w:color w:val="FF0000"/>
        </w:rPr>
        <w:t>oject</w:t>
      </w:r>
      <w:r w:rsidR="00E32898" w:rsidRPr="00965CA5">
        <w:rPr>
          <w:rFonts w:asciiTheme="minorHAnsi" w:hAnsiTheme="minorHAnsi" w:cstheme="minorHAnsi"/>
          <w:b/>
          <w:bCs/>
          <w:color w:val="FF0000"/>
        </w:rPr>
        <w:t xml:space="preserve"> identification and background</w:t>
      </w:r>
    </w:p>
    <w:p w14:paraId="1D362F78" w14:textId="765E09A1" w:rsidR="00C21A46" w:rsidRPr="00334ABE" w:rsidRDefault="0006161D" w:rsidP="00334ABE">
      <w:pPr>
        <w:rPr>
          <w:rFonts w:asciiTheme="minorHAnsi" w:hAnsiTheme="minorHAnsi" w:cstheme="minorHAnsi"/>
        </w:rPr>
      </w:pPr>
      <w:r w:rsidRPr="00334ABE">
        <w:rPr>
          <w:rFonts w:asciiTheme="minorHAnsi" w:hAnsiTheme="minorHAnsi" w:cstheme="minorHAnsi"/>
        </w:rPr>
        <w:t xml:space="preserve">This should be a clear statement that describes the </w:t>
      </w:r>
      <w:r w:rsidR="00DD2B1C" w:rsidRPr="00334ABE">
        <w:rPr>
          <w:rFonts w:asciiTheme="minorHAnsi" w:hAnsiTheme="minorHAnsi" w:cstheme="minorHAnsi"/>
        </w:rPr>
        <w:t xml:space="preserve">project, investigation or </w:t>
      </w:r>
      <w:r w:rsidRPr="00334ABE">
        <w:rPr>
          <w:rFonts w:asciiTheme="minorHAnsi" w:hAnsiTheme="minorHAnsi" w:cstheme="minorHAnsi"/>
        </w:rPr>
        <w:t>problem area</w:t>
      </w:r>
      <w:r w:rsidR="00DD2B1C" w:rsidRPr="00334ABE">
        <w:rPr>
          <w:rFonts w:asciiTheme="minorHAnsi" w:hAnsiTheme="minorHAnsi" w:cstheme="minorHAnsi"/>
        </w:rPr>
        <w:t xml:space="preserve">. </w:t>
      </w:r>
      <w:r w:rsidRPr="00334ABE">
        <w:rPr>
          <w:rFonts w:asciiTheme="minorHAnsi" w:hAnsiTheme="minorHAnsi" w:cstheme="minorHAnsi"/>
        </w:rPr>
        <w:t>It should include detail on of how the pro</w:t>
      </w:r>
      <w:r w:rsidR="00DD2B1C" w:rsidRPr="00334ABE">
        <w:rPr>
          <w:rFonts w:asciiTheme="minorHAnsi" w:hAnsiTheme="minorHAnsi" w:cstheme="minorHAnsi"/>
        </w:rPr>
        <w:t>ject ideas were</w:t>
      </w:r>
      <w:r w:rsidRPr="00334ABE">
        <w:rPr>
          <w:rFonts w:asciiTheme="minorHAnsi" w:hAnsiTheme="minorHAnsi" w:cstheme="minorHAnsi"/>
        </w:rPr>
        <w:t xml:space="preserve"> researched. </w:t>
      </w:r>
    </w:p>
    <w:p w14:paraId="42C7C9B6" w14:textId="1E3DE4F5" w:rsidR="00C21A46" w:rsidRPr="00334ABE" w:rsidRDefault="00C21A46" w:rsidP="00334ABE">
      <w:pPr>
        <w:rPr>
          <w:rFonts w:asciiTheme="minorHAnsi" w:hAnsiTheme="minorHAnsi" w:cstheme="minorHAnsi"/>
        </w:rPr>
      </w:pPr>
      <w:r w:rsidRPr="00334ABE">
        <w:rPr>
          <w:rFonts w:asciiTheme="minorHAnsi" w:hAnsiTheme="minorHAnsi" w:cstheme="minorHAnsi"/>
        </w:rPr>
        <w:t xml:space="preserve">Identifying a third party: It will be useful if a third party (that is someone other than the you) is involved in the analysis process. The third party might be a potential end-user of the software, such as a friend, relative, employee or teacher or somebody with knowledge, interest or expertise in the area. Their role is to support you in investigating the problem, deciding upon the objectives and to give feedback, particularly at the end of the project. For an investigative project, the third party is most likely to be the person who has agreed to act as your supervisor. </w:t>
      </w:r>
    </w:p>
    <w:p w14:paraId="05923106" w14:textId="77777777" w:rsidR="00B41A9A" w:rsidRDefault="0006161D" w:rsidP="00334ABE">
      <w:pPr>
        <w:rPr>
          <w:rFonts w:asciiTheme="minorHAnsi" w:hAnsiTheme="minorHAnsi" w:cstheme="minorHAnsi"/>
        </w:rPr>
      </w:pPr>
      <w:r w:rsidRPr="00334ABE">
        <w:rPr>
          <w:rFonts w:asciiTheme="minorHAnsi" w:hAnsiTheme="minorHAnsi" w:cstheme="minorHAnsi"/>
        </w:rPr>
        <w:t xml:space="preserve">The background should be in sufficient detail for </w:t>
      </w:r>
      <w:r w:rsidR="00C21A46" w:rsidRPr="00334ABE">
        <w:rPr>
          <w:rFonts w:asciiTheme="minorHAnsi" w:hAnsiTheme="minorHAnsi" w:cstheme="minorHAnsi"/>
        </w:rPr>
        <w:t>the examiner</w:t>
      </w:r>
      <w:r w:rsidRPr="00334ABE">
        <w:rPr>
          <w:rFonts w:asciiTheme="minorHAnsi" w:hAnsiTheme="minorHAnsi" w:cstheme="minorHAnsi"/>
        </w:rPr>
        <w:t xml:space="preserve"> to understand the problem being solved/investigated. </w:t>
      </w:r>
    </w:p>
    <w:p w14:paraId="606407B4" w14:textId="21941027" w:rsidR="006C70AF" w:rsidRPr="00334ABE" w:rsidRDefault="006C70AF" w:rsidP="00334ABE">
      <w:pPr>
        <w:rPr>
          <w:rFonts w:asciiTheme="minorHAnsi" w:hAnsiTheme="minorHAnsi" w:cstheme="minorHAnsi"/>
        </w:rPr>
      </w:pPr>
      <w:r>
        <w:rPr>
          <w:rFonts w:asciiTheme="minorHAnsi" w:hAnsiTheme="minorHAnsi" w:cstheme="minorHAnsi"/>
        </w:rPr>
        <w:t>You may want to include similar systems, solutions, games, etc., that have helped you to decide on exactly what you are going to make. You can discuss at this point the positive and negatives of these and what you are going to take forward into your final product. You may include screen shots of these.</w:t>
      </w:r>
    </w:p>
    <w:p w14:paraId="23D4CD08" w14:textId="10A4528D" w:rsidR="0046108C" w:rsidRPr="00334ABE" w:rsidRDefault="0046108C" w:rsidP="00334ABE">
      <w:pPr>
        <w:rPr>
          <w:rFonts w:asciiTheme="minorHAnsi" w:hAnsiTheme="minorHAnsi" w:cstheme="minorHAnsi"/>
        </w:rPr>
      </w:pPr>
      <w:r w:rsidRPr="00334ABE">
        <w:rPr>
          <w:rFonts w:asciiTheme="minorHAnsi" w:hAnsiTheme="minorHAnsi" w:cstheme="minorHAnsi"/>
        </w:rPr>
        <w:t>There are likely to be areas that you may not cover within the scope of your project. Although it is important that your system will meet the needs of your user, you should list any anticipated limitations of your system. These are likely to cover the amount of data that your system can cope with and extra features that may be added later. Indicate any constraints that the user has, such as software, hardware, time, user knowledge, and so on.</w:t>
      </w:r>
    </w:p>
    <w:p w14:paraId="35CA8020" w14:textId="2ACDF0B0" w:rsidR="00744586"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 xml:space="preserve">1.2 </w:t>
      </w:r>
      <w:r w:rsidR="00744586" w:rsidRPr="00965CA5">
        <w:rPr>
          <w:rFonts w:asciiTheme="minorHAnsi" w:hAnsiTheme="minorHAnsi" w:cstheme="minorHAnsi"/>
          <w:b/>
          <w:bCs/>
          <w:color w:val="FF0000"/>
        </w:rPr>
        <w:t>Objectives</w:t>
      </w:r>
    </w:p>
    <w:p w14:paraId="34A22BC2" w14:textId="34CB2F55" w:rsidR="007E5EA9" w:rsidRPr="00334ABE" w:rsidRDefault="00744586" w:rsidP="00334ABE">
      <w:pPr>
        <w:rPr>
          <w:rFonts w:asciiTheme="minorHAnsi" w:hAnsiTheme="minorHAnsi" w:cstheme="minorHAnsi"/>
        </w:rPr>
      </w:pPr>
      <w:r w:rsidRPr="00334ABE">
        <w:rPr>
          <w:rFonts w:asciiTheme="minorHAnsi" w:hAnsiTheme="minorHAnsi" w:cstheme="minorHAnsi"/>
        </w:rPr>
        <w:t xml:space="preserve">This is by far the most important part of the entire project. </w:t>
      </w:r>
      <w:r w:rsidR="007E5EA9" w:rsidRPr="00334ABE">
        <w:rPr>
          <w:rFonts w:asciiTheme="minorHAnsi" w:hAnsiTheme="minorHAnsi" w:cstheme="minorHAnsi"/>
        </w:rPr>
        <w:t>The</w:t>
      </w:r>
      <w:r w:rsidR="00BD3523" w:rsidRPr="00334ABE">
        <w:rPr>
          <w:rFonts w:asciiTheme="minorHAnsi" w:hAnsiTheme="minorHAnsi" w:cstheme="minorHAnsi"/>
        </w:rPr>
        <w:t>se</w:t>
      </w:r>
      <w:r w:rsidR="007E5EA9" w:rsidRPr="00334ABE">
        <w:rPr>
          <w:rFonts w:asciiTheme="minorHAnsi" w:hAnsiTheme="minorHAnsi" w:cstheme="minorHAnsi"/>
        </w:rPr>
        <w:t xml:space="preserve"> will inform everything that you do. They may change slightly over time as your project progresses, but without clear objectives you will struggle. You will use your objectives in two ways. One way is to check that you are meeting the objectives when you are designing</w:t>
      </w:r>
      <w:r w:rsidR="00376696">
        <w:rPr>
          <w:rFonts w:asciiTheme="minorHAnsi" w:hAnsiTheme="minorHAnsi" w:cstheme="minorHAnsi"/>
        </w:rPr>
        <w:t>/creating</w:t>
      </w:r>
      <w:r w:rsidR="007E5EA9" w:rsidRPr="00334ABE">
        <w:rPr>
          <w:rFonts w:asciiTheme="minorHAnsi" w:hAnsiTheme="minorHAnsi" w:cstheme="minorHAnsi"/>
        </w:rPr>
        <w:t xml:space="preserve"> the project. The other is at the end of the project when you carry out your evaluation. You will use these objectives to help you to evaluate the final program. For these reasons, you must both quantify and qualify your objectives.</w:t>
      </w:r>
    </w:p>
    <w:p w14:paraId="4C758D0A" w14:textId="5552293D" w:rsidR="007E5EA9" w:rsidRPr="00334ABE" w:rsidRDefault="00DD2B1C" w:rsidP="00334ABE">
      <w:pPr>
        <w:rPr>
          <w:rFonts w:asciiTheme="minorHAnsi" w:hAnsiTheme="minorHAnsi" w:cstheme="minorHAnsi"/>
        </w:rPr>
      </w:pPr>
      <w:r w:rsidRPr="00334ABE">
        <w:rPr>
          <w:rFonts w:asciiTheme="minorHAnsi" w:hAnsiTheme="minorHAnsi" w:cstheme="minorHAnsi"/>
        </w:rPr>
        <w:t>To assess whether you are doing this well, imagine giving your objectives to someone else and asking the question “could they make exactly my project by meeting these objectives?”.</w:t>
      </w:r>
    </w:p>
    <w:p w14:paraId="54B0911F" w14:textId="77777777" w:rsidR="007E5EA9" w:rsidRPr="00334ABE" w:rsidRDefault="007E5EA9" w:rsidP="00334ABE">
      <w:pPr>
        <w:rPr>
          <w:rFonts w:asciiTheme="minorHAnsi" w:hAnsiTheme="minorHAnsi" w:cstheme="minorHAnsi"/>
        </w:rPr>
      </w:pPr>
      <w:r w:rsidRPr="00334ABE">
        <w:rPr>
          <w:rFonts w:asciiTheme="minorHAnsi" w:hAnsiTheme="minorHAnsi" w:cstheme="minorHAnsi"/>
        </w:rPr>
        <w:t>To quantify means talking about actual numbers, for example: ‘the database must be able to hold 10,000 records’, or ‘the system must be able to convert a graphic in under a minute’. To qualify means describing something by listing its characteristics or qualities. A qualifying statement can usually be checked in some way, for example ‘the user must find it easy to work through the process in three steps’.</w:t>
      </w:r>
    </w:p>
    <w:p w14:paraId="14BC3FF6" w14:textId="77777777" w:rsidR="007E5EA9" w:rsidRPr="00334ABE" w:rsidRDefault="007E5EA9" w:rsidP="00334ABE">
      <w:pPr>
        <w:rPr>
          <w:rFonts w:asciiTheme="minorHAnsi" w:hAnsiTheme="minorHAnsi" w:cstheme="minorHAnsi"/>
        </w:rPr>
      </w:pPr>
      <w:r w:rsidRPr="00334ABE">
        <w:rPr>
          <w:rFonts w:asciiTheme="minorHAnsi" w:hAnsiTheme="minorHAnsi" w:cstheme="minorHAnsi"/>
        </w:rPr>
        <w:t xml:space="preserve">These are a subset of the objectives from a quiz based on puzzles: </w:t>
      </w:r>
    </w:p>
    <w:p w14:paraId="14EE70D9" w14:textId="77777777" w:rsidR="007E5EA9" w:rsidRPr="00334ABE" w:rsidRDefault="007E5EA9" w:rsidP="00AA1503">
      <w:pPr>
        <w:ind w:left="720"/>
        <w:rPr>
          <w:rFonts w:asciiTheme="minorHAnsi" w:hAnsiTheme="minorHAnsi" w:cstheme="minorHAnsi"/>
        </w:rPr>
      </w:pPr>
      <w:r w:rsidRPr="00334ABE">
        <w:rPr>
          <w:rFonts w:asciiTheme="minorHAnsi" w:hAnsiTheme="minorHAnsi" w:cstheme="minorHAnsi"/>
        </w:rPr>
        <w:lastRenderedPageBreak/>
        <w:t xml:space="preserve">3. In order to help the user if they are unable to answer the question, a puzzle must be shown below the question. </w:t>
      </w:r>
    </w:p>
    <w:p w14:paraId="1A6BFC51" w14:textId="77777777" w:rsidR="007E5EA9" w:rsidRPr="00334ABE" w:rsidRDefault="007E5EA9" w:rsidP="00AA1503">
      <w:pPr>
        <w:ind w:left="720"/>
        <w:rPr>
          <w:rFonts w:asciiTheme="minorHAnsi" w:hAnsiTheme="minorHAnsi" w:cstheme="minorHAnsi"/>
        </w:rPr>
      </w:pPr>
      <w:r w:rsidRPr="00334ABE">
        <w:rPr>
          <w:rFonts w:asciiTheme="minorHAnsi" w:hAnsiTheme="minorHAnsi" w:cstheme="minorHAnsi"/>
        </w:rPr>
        <w:t xml:space="preserve">3.1 The answer must be calculated based on the randomly generated question and displayed on a grid of 16 squares. </w:t>
      </w:r>
    </w:p>
    <w:p w14:paraId="3BBB6DD7" w14:textId="77777777" w:rsidR="007E5EA9" w:rsidRPr="00334ABE" w:rsidRDefault="007E5EA9" w:rsidP="00AA1503">
      <w:pPr>
        <w:ind w:left="720"/>
        <w:rPr>
          <w:rFonts w:asciiTheme="minorHAnsi" w:hAnsiTheme="minorHAnsi" w:cstheme="minorHAnsi"/>
        </w:rPr>
      </w:pPr>
      <w:r w:rsidRPr="00334ABE">
        <w:rPr>
          <w:rFonts w:asciiTheme="minorHAnsi" w:hAnsiTheme="minorHAnsi" w:cstheme="minorHAnsi"/>
        </w:rPr>
        <w:t xml:space="preserve">3.2 The first 15 of the aforementioned squares must be saved as JPEG images and the 16th should be replaced with an empty square. </w:t>
      </w:r>
    </w:p>
    <w:p w14:paraId="2071B6B6" w14:textId="77777777" w:rsidR="007E5EA9" w:rsidRPr="00334ABE" w:rsidRDefault="007E5EA9" w:rsidP="00AA1503">
      <w:pPr>
        <w:ind w:left="720"/>
        <w:rPr>
          <w:rFonts w:asciiTheme="minorHAnsi" w:hAnsiTheme="minorHAnsi" w:cstheme="minorHAnsi"/>
        </w:rPr>
      </w:pPr>
      <w:r w:rsidRPr="00334ABE">
        <w:rPr>
          <w:rFonts w:asciiTheme="minorHAnsi" w:hAnsiTheme="minorHAnsi" w:cstheme="minorHAnsi"/>
        </w:rPr>
        <w:t xml:space="preserve">3.3 The order of the 16 squares must then be randomised and presented to the user, below the exam question. </w:t>
      </w:r>
    </w:p>
    <w:p w14:paraId="457B2348" w14:textId="77777777" w:rsidR="007E5EA9" w:rsidRPr="00334ABE" w:rsidRDefault="007E5EA9" w:rsidP="00AA1503">
      <w:pPr>
        <w:ind w:left="720"/>
        <w:rPr>
          <w:rFonts w:asciiTheme="minorHAnsi" w:hAnsiTheme="minorHAnsi" w:cstheme="minorHAnsi"/>
        </w:rPr>
      </w:pPr>
      <w:r w:rsidRPr="00334ABE">
        <w:rPr>
          <w:rFonts w:asciiTheme="minorHAnsi" w:hAnsiTheme="minorHAnsi" w:cstheme="minorHAnsi"/>
        </w:rPr>
        <w:t>3.4 If it is next to an empty square, the user must be able to move a tile by clicking on it.</w:t>
      </w:r>
    </w:p>
    <w:p w14:paraId="20055FB8" w14:textId="77777777" w:rsidR="007E5EA9" w:rsidRPr="00334ABE" w:rsidRDefault="007E5EA9" w:rsidP="00AA1503">
      <w:pPr>
        <w:ind w:left="720"/>
        <w:rPr>
          <w:rFonts w:asciiTheme="minorHAnsi" w:hAnsiTheme="minorHAnsi" w:cstheme="minorHAnsi"/>
        </w:rPr>
      </w:pPr>
      <w:r w:rsidRPr="00334ABE">
        <w:rPr>
          <w:rFonts w:asciiTheme="minorHAnsi" w:hAnsiTheme="minorHAnsi" w:cstheme="minorHAnsi"/>
        </w:rPr>
        <w:t xml:space="preserve">3.5 The user must be able to submit an answer, even if the puzzle has not been solved. </w:t>
      </w:r>
    </w:p>
    <w:p w14:paraId="0935D22A" w14:textId="77777777" w:rsidR="007E5EA9" w:rsidRPr="00334ABE" w:rsidRDefault="007E5EA9" w:rsidP="00334ABE">
      <w:pPr>
        <w:rPr>
          <w:rFonts w:asciiTheme="minorHAnsi" w:hAnsiTheme="minorHAnsi" w:cstheme="minorHAnsi"/>
        </w:rPr>
      </w:pPr>
      <w:r w:rsidRPr="00334ABE">
        <w:rPr>
          <w:rFonts w:asciiTheme="minorHAnsi" w:hAnsiTheme="minorHAnsi" w:cstheme="minorHAnsi"/>
        </w:rPr>
        <w:t>These must be in numbered bullet points.</w:t>
      </w:r>
    </w:p>
    <w:p w14:paraId="70CC5133" w14:textId="77777777" w:rsidR="007E5EA9" w:rsidRPr="00334ABE" w:rsidRDefault="007E5EA9" w:rsidP="00334ABE">
      <w:pPr>
        <w:rPr>
          <w:rFonts w:asciiTheme="minorHAnsi" w:hAnsiTheme="minorHAnsi" w:cstheme="minorHAnsi"/>
        </w:rPr>
      </w:pPr>
      <w:r w:rsidRPr="00334ABE">
        <w:rPr>
          <w:rFonts w:asciiTheme="minorHAnsi" w:hAnsiTheme="minorHAnsi" w:cstheme="minorHAnsi"/>
        </w:rPr>
        <w:t>Remember, objectives should be:</w:t>
      </w:r>
    </w:p>
    <w:p w14:paraId="6953F75A" w14:textId="77777777" w:rsidR="007E5EA9" w:rsidRPr="00965CA5" w:rsidRDefault="007E5EA9" w:rsidP="00965CA5">
      <w:pPr>
        <w:pStyle w:val="ListParagraph"/>
        <w:numPr>
          <w:ilvl w:val="0"/>
          <w:numId w:val="32"/>
        </w:numPr>
        <w:rPr>
          <w:rFonts w:asciiTheme="minorHAnsi" w:hAnsiTheme="minorHAnsi" w:cstheme="minorHAnsi"/>
        </w:rPr>
      </w:pPr>
      <w:r w:rsidRPr="00376696">
        <w:rPr>
          <w:rFonts w:asciiTheme="minorHAnsi" w:hAnsiTheme="minorHAnsi" w:cstheme="minorHAnsi"/>
          <w:b/>
          <w:bCs/>
        </w:rPr>
        <w:t>S</w:t>
      </w:r>
      <w:r w:rsidRPr="00965CA5">
        <w:rPr>
          <w:rFonts w:asciiTheme="minorHAnsi" w:hAnsiTheme="minorHAnsi" w:cstheme="minorHAnsi"/>
        </w:rPr>
        <w:t>pecific: objectives should specify exactly what they want to achieve.</w:t>
      </w:r>
    </w:p>
    <w:p w14:paraId="55453234" w14:textId="77777777" w:rsidR="007E5EA9" w:rsidRPr="00965CA5" w:rsidRDefault="007E5EA9" w:rsidP="00965CA5">
      <w:pPr>
        <w:pStyle w:val="ListParagraph"/>
        <w:numPr>
          <w:ilvl w:val="0"/>
          <w:numId w:val="32"/>
        </w:numPr>
        <w:rPr>
          <w:rFonts w:asciiTheme="minorHAnsi" w:hAnsiTheme="minorHAnsi" w:cstheme="minorHAnsi"/>
        </w:rPr>
      </w:pPr>
      <w:r w:rsidRPr="00376696">
        <w:rPr>
          <w:rFonts w:asciiTheme="minorHAnsi" w:hAnsiTheme="minorHAnsi" w:cstheme="minorHAnsi"/>
          <w:b/>
          <w:bCs/>
        </w:rPr>
        <w:t>M</w:t>
      </w:r>
      <w:r w:rsidRPr="00965CA5">
        <w:rPr>
          <w:rFonts w:asciiTheme="minorHAnsi" w:hAnsiTheme="minorHAnsi" w:cstheme="minorHAnsi"/>
        </w:rPr>
        <w:t>easurable: it should be possible to measure whether the objectives are met or not.</w:t>
      </w:r>
    </w:p>
    <w:p w14:paraId="5AA3CE0E" w14:textId="77777777" w:rsidR="007E5EA9" w:rsidRPr="00965CA5" w:rsidRDefault="007E5EA9" w:rsidP="00965CA5">
      <w:pPr>
        <w:pStyle w:val="ListParagraph"/>
        <w:numPr>
          <w:ilvl w:val="0"/>
          <w:numId w:val="32"/>
        </w:numPr>
        <w:rPr>
          <w:rFonts w:asciiTheme="minorHAnsi" w:hAnsiTheme="minorHAnsi" w:cstheme="minorHAnsi"/>
        </w:rPr>
      </w:pPr>
      <w:r w:rsidRPr="00376696">
        <w:rPr>
          <w:rFonts w:asciiTheme="minorHAnsi" w:hAnsiTheme="minorHAnsi" w:cstheme="minorHAnsi"/>
          <w:b/>
          <w:bCs/>
        </w:rPr>
        <w:t>A</w:t>
      </w:r>
      <w:r w:rsidRPr="00965CA5">
        <w:rPr>
          <w:rFonts w:asciiTheme="minorHAnsi" w:hAnsiTheme="minorHAnsi" w:cstheme="minorHAnsi"/>
        </w:rPr>
        <w:t>chievable: the objectives should be achievable.</w:t>
      </w:r>
    </w:p>
    <w:p w14:paraId="5924CEC5" w14:textId="77777777" w:rsidR="007E5EA9" w:rsidRPr="00965CA5" w:rsidRDefault="007E5EA9" w:rsidP="00965CA5">
      <w:pPr>
        <w:pStyle w:val="ListParagraph"/>
        <w:numPr>
          <w:ilvl w:val="0"/>
          <w:numId w:val="32"/>
        </w:numPr>
        <w:rPr>
          <w:rFonts w:asciiTheme="minorHAnsi" w:hAnsiTheme="minorHAnsi" w:cstheme="minorHAnsi"/>
        </w:rPr>
      </w:pPr>
      <w:r w:rsidRPr="00376696">
        <w:rPr>
          <w:rFonts w:asciiTheme="minorHAnsi" w:hAnsiTheme="minorHAnsi" w:cstheme="minorHAnsi"/>
          <w:b/>
          <w:bCs/>
        </w:rPr>
        <w:t>R</w:t>
      </w:r>
      <w:r w:rsidRPr="00965CA5">
        <w:rPr>
          <w:rFonts w:asciiTheme="minorHAnsi" w:hAnsiTheme="minorHAnsi" w:cstheme="minorHAnsi"/>
        </w:rPr>
        <w:t>ealistic: the objectives should be realistically achieved with the resources available.</w:t>
      </w:r>
    </w:p>
    <w:p w14:paraId="741D33AE" w14:textId="77777777" w:rsidR="007E5EA9" w:rsidRPr="00965CA5" w:rsidRDefault="007E5EA9" w:rsidP="00965CA5">
      <w:pPr>
        <w:pStyle w:val="ListParagraph"/>
        <w:numPr>
          <w:ilvl w:val="0"/>
          <w:numId w:val="32"/>
        </w:numPr>
        <w:rPr>
          <w:rFonts w:asciiTheme="minorHAnsi" w:hAnsiTheme="minorHAnsi" w:cstheme="minorHAnsi"/>
        </w:rPr>
      </w:pPr>
      <w:r w:rsidRPr="00376696">
        <w:rPr>
          <w:rFonts w:asciiTheme="minorHAnsi" w:hAnsiTheme="minorHAnsi" w:cstheme="minorHAnsi"/>
          <w:b/>
          <w:bCs/>
        </w:rPr>
        <w:t>T</w:t>
      </w:r>
      <w:r w:rsidRPr="00965CA5">
        <w:rPr>
          <w:rFonts w:asciiTheme="minorHAnsi" w:hAnsiTheme="minorHAnsi" w:cstheme="minorHAnsi"/>
        </w:rPr>
        <w:t>imed: there should be a set time given to achieve the objectives.</w:t>
      </w:r>
    </w:p>
    <w:p w14:paraId="1F548B6E" w14:textId="77777777" w:rsidR="007E5EA9" w:rsidRPr="00334ABE" w:rsidRDefault="007E5EA9" w:rsidP="00334ABE">
      <w:pPr>
        <w:rPr>
          <w:rFonts w:asciiTheme="minorHAnsi" w:hAnsiTheme="minorHAnsi" w:cstheme="minorHAnsi"/>
        </w:rPr>
      </w:pPr>
    </w:p>
    <w:p w14:paraId="0975C020" w14:textId="0BB9710B" w:rsidR="00BD3523" w:rsidRPr="00334ABE" w:rsidRDefault="00B25AB5" w:rsidP="00334ABE">
      <w:pPr>
        <w:rPr>
          <w:rFonts w:asciiTheme="minorHAnsi" w:hAnsiTheme="minorHAnsi" w:cstheme="minorHAnsi"/>
        </w:rPr>
      </w:pPr>
      <w:r>
        <w:rPr>
          <w:rFonts w:asciiTheme="minorHAnsi" w:hAnsiTheme="minorHAnsi" w:cstheme="minorHAnsi"/>
          <w:b/>
          <w:bCs/>
          <w:color w:val="FF0000"/>
        </w:rPr>
        <w:t xml:space="preserve">1.3 </w:t>
      </w:r>
      <w:r w:rsidR="00BD3523" w:rsidRPr="00965CA5">
        <w:rPr>
          <w:rFonts w:asciiTheme="minorHAnsi" w:hAnsiTheme="minorHAnsi" w:cstheme="minorHAnsi"/>
          <w:b/>
          <w:bCs/>
          <w:color w:val="FF0000"/>
        </w:rPr>
        <w:t>Research</w:t>
      </w:r>
      <w:r w:rsidR="00DD2B1C" w:rsidRPr="00334ABE">
        <w:rPr>
          <w:rFonts w:asciiTheme="minorHAnsi" w:hAnsiTheme="minorHAnsi" w:cstheme="minorHAnsi"/>
        </w:rPr>
        <w:t xml:space="preserve"> (which must include a summary table)</w:t>
      </w:r>
    </w:p>
    <w:p w14:paraId="055831D8" w14:textId="77777777" w:rsidR="00BD3523" w:rsidRPr="00334ABE" w:rsidRDefault="00BD3523" w:rsidP="00334ABE">
      <w:pPr>
        <w:rPr>
          <w:rFonts w:asciiTheme="minorHAnsi" w:hAnsiTheme="minorHAnsi" w:cstheme="minorHAnsi"/>
        </w:rPr>
      </w:pPr>
      <w:r w:rsidRPr="00334ABE">
        <w:rPr>
          <w:rFonts w:asciiTheme="minorHAnsi" w:hAnsiTheme="minorHAnsi" w:cstheme="minorHAnsi"/>
        </w:rPr>
        <w:t>This section will describe how the problem was researched. This will contain several subsections.</w:t>
      </w:r>
    </w:p>
    <w:p w14:paraId="237CD103" w14:textId="3573F557" w:rsidR="00C21A46" w:rsidRPr="000467C7" w:rsidRDefault="00B25AB5" w:rsidP="00334ABE">
      <w:pPr>
        <w:rPr>
          <w:rFonts w:asciiTheme="minorHAnsi" w:hAnsiTheme="minorHAnsi" w:cstheme="minorHAnsi"/>
          <w:b/>
          <w:bCs/>
          <w:color w:val="FF0000"/>
        </w:rPr>
      </w:pPr>
      <w:r w:rsidRPr="000467C7">
        <w:rPr>
          <w:rFonts w:asciiTheme="minorHAnsi" w:hAnsiTheme="minorHAnsi" w:cstheme="minorHAnsi"/>
          <w:b/>
          <w:bCs/>
          <w:color w:val="FF0000"/>
        </w:rPr>
        <w:t xml:space="preserve">1.3.1 </w:t>
      </w:r>
      <w:r w:rsidR="00C21A46" w:rsidRPr="000467C7">
        <w:rPr>
          <w:rFonts w:asciiTheme="minorHAnsi" w:hAnsiTheme="minorHAnsi" w:cstheme="minorHAnsi"/>
          <w:b/>
          <w:bCs/>
          <w:color w:val="FF0000"/>
        </w:rPr>
        <w:t>Interviews</w:t>
      </w:r>
      <w:r w:rsidR="003E7412" w:rsidRPr="000467C7">
        <w:rPr>
          <w:rFonts w:asciiTheme="minorHAnsi" w:hAnsiTheme="minorHAnsi" w:cstheme="minorHAnsi"/>
          <w:b/>
          <w:bCs/>
          <w:color w:val="FF0000"/>
        </w:rPr>
        <w:t>/Surveys</w:t>
      </w:r>
    </w:p>
    <w:p w14:paraId="066B13A5" w14:textId="4059C799" w:rsidR="00BE5182" w:rsidRDefault="003E7412" w:rsidP="00334ABE">
      <w:pPr>
        <w:rPr>
          <w:rFonts w:asciiTheme="minorHAnsi" w:hAnsiTheme="minorHAnsi" w:cstheme="minorHAnsi"/>
        </w:rPr>
      </w:pPr>
      <w:r w:rsidRPr="00334ABE">
        <w:rPr>
          <w:rFonts w:asciiTheme="minorHAnsi" w:hAnsiTheme="minorHAnsi" w:cstheme="minorHAnsi"/>
        </w:rPr>
        <w:t xml:space="preserve">You need to show evidence of how you have worked with your end user or third party to come up with your set of objectives. This could include a short discussion on the results of </w:t>
      </w:r>
      <w:r w:rsidR="00376696" w:rsidRPr="00334ABE">
        <w:rPr>
          <w:rFonts w:asciiTheme="minorHAnsi" w:hAnsiTheme="minorHAnsi" w:cstheme="minorHAnsi"/>
        </w:rPr>
        <w:t>one-to-one</w:t>
      </w:r>
      <w:r w:rsidRPr="00334ABE">
        <w:rPr>
          <w:rFonts w:asciiTheme="minorHAnsi" w:hAnsiTheme="minorHAnsi" w:cstheme="minorHAnsi"/>
        </w:rPr>
        <w:t xml:space="preserve"> interviews with people on ideas for your project. It could be the results of a survey. </w:t>
      </w:r>
      <w:r w:rsidR="007E5EA9" w:rsidRPr="00334ABE">
        <w:rPr>
          <w:rFonts w:asciiTheme="minorHAnsi" w:hAnsiTheme="minorHAnsi" w:cstheme="minorHAnsi"/>
        </w:rPr>
        <w:t>It could be feedback from prototypes or initial design ideas.</w:t>
      </w:r>
      <w:r w:rsidR="00BE5182" w:rsidRPr="00334ABE">
        <w:rPr>
          <w:rFonts w:asciiTheme="minorHAnsi" w:hAnsiTheme="minorHAnsi" w:cstheme="minorHAnsi"/>
        </w:rPr>
        <w:t xml:space="preserve"> </w:t>
      </w:r>
      <w:r w:rsidR="00376696">
        <w:rPr>
          <w:rFonts w:asciiTheme="minorHAnsi" w:hAnsiTheme="minorHAnsi" w:cstheme="minorHAnsi"/>
        </w:rPr>
        <w:t xml:space="preserve">DO NOT include the full transcript of conversations – just the </w:t>
      </w:r>
      <w:r w:rsidR="002D0BF8">
        <w:rPr>
          <w:rFonts w:asciiTheme="minorHAnsi" w:hAnsiTheme="minorHAnsi" w:cstheme="minorHAnsi"/>
        </w:rPr>
        <w:t>summary</w:t>
      </w:r>
      <w:r w:rsidR="00376696">
        <w:rPr>
          <w:rFonts w:asciiTheme="minorHAnsi" w:hAnsiTheme="minorHAnsi" w:cstheme="minorHAnsi"/>
        </w:rPr>
        <w:t>.</w:t>
      </w:r>
    </w:p>
    <w:p w14:paraId="766868B8" w14:textId="0F47A877" w:rsidR="00607F62" w:rsidRDefault="000467C7" w:rsidP="00334ABE">
      <w:pPr>
        <w:rPr>
          <w:rFonts w:asciiTheme="minorHAnsi" w:hAnsiTheme="minorHAnsi" w:cstheme="minorHAnsi"/>
        </w:rPr>
      </w:pPr>
      <w:r>
        <w:rPr>
          <w:rFonts w:asciiTheme="minorHAnsi" w:hAnsiTheme="minorHAnsi" w:cstheme="minorHAnsi"/>
        </w:rPr>
        <w:t>Extract example:</w:t>
      </w:r>
    </w:p>
    <w:p w14:paraId="3BC0012B" w14:textId="3673178B" w:rsidR="000467C7" w:rsidRDefault="000467C7" w:rsidP="00334ABE">
      <w:pPr>
        <w:rPr>
          <w:rFonts w:asciiTheme="minorHAnsi" w:hAnsiTheme="minorHAnsi" w:cstheme="minorHAnsi"/>
        </w:rPr>
      </w:pPr>
      <w:r>
        <w:rPr>
          <w:rFonts w:asciiTheme="minorHAnsi" w:hAnsiTheme="minorHAnsi" w:cstheme="minorHAnsi"/>
          <w:noProof/>
        </w:rPr>
        <w:drawing>
          <wp:inline distT="0" distB="0" distL="0" distR="0" wp14:anchorId="785AF434" wp14:editId="6126969A">
            <wp:extent cx="3333750" cy="1991767"/>
            <wp:effectExtent l="0" t="0" r="0" b="8890"/>
            <wp:docPr id="43330022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00228" name="Picture 4"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9251" cy="1995054"/>
                    </a:xfrm>
                    <a:prstGeom prst="rect">
                      <a:avLst/>
                    </a:prstGeom>
                  </pic:spPr>
                </pic:pic>
              </a:graphicData>
            </a:graphic>
          </wp:inline>
        </w:drawing>
      </w:r>
    </w:p>
    <w:p w14:paraId="4577EF49" w14:textId="5871ED96" w:rsidR="000467C7" w:rsidRDefault="000467C7" w:rsidP="000467C7">
      <w:pPr>
        <w:jc w:val="center"/>
        <w:rPr>
          <w:rFonts w:asciiTheme="minorHAnsi" w:hAnsiTheme="minorHAnsi" w:cstheme="minorHAnsi"/>
        </w:rPr>
      </w:pPr>
      <w:r>
        <w:rPr>
          <w:rFonts w:asciiTheme="minorHAnsi" w:hAnsiTheme="minorHAnsi" w:cstheme="minorHAnsi"/>
          <w:noProof/>
        </w:rPr>
        <w:lastRenderedPageBreak/>
        <w:drawing>
          <wp:inline distT="0" distB="0" distL="0" distR="0" wp14:anchorId="25B46D55" wp14:editId="038641E4">
            <wp:extent cx="2902524" cy="2457450"/>
            <wp:effectExtent l="0" t="0" r="0" b="0"/>
            <wp:docPr id="880770356"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70356" name="Picture 5" descr="A screenshot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19032" cy="2471427"/>
                    </a:xfrm>
                    <a:prstGeom prst="rect">
                      <a:avLst/>
                    </a:prstGeom>
                  </pic:spPr>
                </pic:pic>
              </a:graphicData>
            </a:graphic>
          </wp:inline>
        </w:drawing>
      </w:r>
    </w:p>
    <w:p w14:paraId="22AD7520" w14:textId="77777777" w:rsidR="00607F62" w:rsidRPr="00334ABE" w:rsidRDefault="00607F62" w:rsidP="00334ABE">
      <w:pPr>
        <w:rPr>
          <w:rFonts w:asciiTheme="minorHAnsi" w:hAnsiTheme="minorHAnsi" w:cstheme="minorHAnsi"/>
        </w:rPr>
      </w:pPr>
    </w:p>
    <w:p w14:paraId="54DD5338" w14:textId="0A911697" w:rsidR="007C0C50" w:rsidRPr="000467C7" w:rsidRDefault="00B25AB5" w:rsidP="00334ABE">
      <w:pPr>
        <w:rPr>
          <w:rFonts w:asciiTheme="minorHAnsi" w:hAnsiTheme="minorHAnsi" w:cstheme="minorHAnsi"/>
          <w:b/>
          <w:bCs/>
          <w:color w:val="FF0000"/>
        </w:rPr>
      </w:pPr>
      <w:r w:rsidRPr="000467C7">
        <w:rPr>
          <w:rFonts w:asciiTheme="minorHAnsi" w:hAnsiTheme="minorHAnsi" w:cstheme="minorHAnsi"/>
          <w:b/>
          <w:bCs/>
          <w:color w:val="FF0000"/>
        </w:rPr>
        <w:t xml:space="preserve">1.3.2 </w:t>
      </w:r>
      <w:r w:rsidR="007C0C50" w:rsidRPr="000467C7">
        <w:rPr>
          <w:rFonts w:asciiTheme="minorHAnsi" w:hAnsiTheme="minorHAnsi" w:cstheme="minorHAnsi"/>
          <w:b/>
          <w:bCs/>
          <w:color w:val="FF0000"/>
        </w:rPr>
        <w:t>Technical/Skills research</w:t>
      </w:r>
    </w:p>
    <w:p w14:paraId="49CE609D" w14:textId="10075878" w:rsidR="007C0C50" w:rsidRDefault="007C0C50" w:rsidP="00334ABE">
      <w:pPr>
        <w:rPr>
          <w:rFonts w:asciiTheme="minorHAnsi" w:hAnsiTheme="minorHAnsi" w:cstheme="minorHAnsi"/>
        </w:rPr>
      </w:pPr>
      <w:r w:rsidRPr="00334ABE">
        <w:rPr>
          <w:rFonts w:asciiTheme="minorHAnsi" w:hAnsiTheme="minorHAnsi" w:cstheme="minorHAnsi"/>
        </w:rPr>
        <w:t xml:space="preserve">This section should contain any </w:t>
      </w:r>
      <w:r w:rsidR="006E1466" w:rsidRPr="00334ABE">
        <w:rPr>
          <w:rFonts w:asciiTheme="minorHAnsi" w:hAnsiTheme="minorHAnsi" w:cstheme="minorHAnsi"/>
        </w:rPr>
        <w:t>technical/skills r</w:t>
      </w:r>
      <w:r w:rsidRPr="00334ABE">
        <w:rPr>
          <w:rFonts w:asciiTheme="minorHAnsi" w:hAnsiTheme="minorHAnsi" w:cstheme="minorHAnsi"/>
        </w:rPr>
        <w:t xml:space="preserve">esearch you have done to help inform your objectives for your end solution. If you are creating a game, it could be research into similar games with you discussing what you like and want to include or what you don’t want to have. If you were planning to work with an API then you would include all your research into the API here. </w:t>
      </w:r>
      <w:r w:rsidR="00BD3523" w:rsidRPr="00334ABE">
        <w:rPr>
          <w:rFonts w:asciiTheme="minorHAnsi" w:hAnsiTheme="minorHAnsi" w:cstheme="minorHAnsi"/>
        </w:rPr>
        <w:t>You may use websites to help you</w:t>
      </w:r>
      <w:r w:rsidR="00376696">
        <w:rPr>
          <w:rFonts w:asciiTheme="minorHAnsi" w:hAnsiTheme="minorHAnsi" w:cstheme="minorHAnsi"/>
        </w:rPr>
        <w:t xml:space="preserve">, but make sure you fully reference them </w:t>
      </w:r>
      <w:r w:rsidR="00F87B4E">
        <w:rPr>
          <w:rFonts w:asciiTheme="minorHAnsi" w:hAnsiTheme="minorHAnsi" w:cstheme="minorHAnsi"/>
        </w:rPr>
        <w:t xml:space="preserve">(with the date accessed) </w:t>
      </w:r>
      <w:r w:rsidR="00376696">
        <w:rPr>
          <w:rFonts w:asciiTheme="minorHAnsi" w:hAnsiTheme="minorHAnsi" w:cstheme="minorHAnsi"/>
        </w:rPr>
        <w:t xml:space="preserve">and acknowledge this. </w:t>
      </w:r>
      <w:r w:rsidR="00BD3523" w:rsidRPr="00334ABE">
        <w:rPr>
          <w:rFonts w:asciiTheme="minorHAnsi" w:hAnsiTheme="minorHAnsi" w:cstheme="minorHAnsi"/>
        </w:rPr>
        <w:t xml:space="preserve"> </w:t>
      </w:r>
    </w:p>
    <w:p w14:paraId="6BC455AE" w14:textId="13C35986" w:rsidR="00607F62" w:rsidRDefault="00607F62" w:rsidP="00334ABE">
      <w:pPr>
        <w:rPr>
          <w:rFonts w:asciiTheme="minorHAnsi" w:hAnsiTheme="minorHAnsi" w:cstheme="minorHAnsi"/>
        </w:rPr>
      </w:pPr>
      <w:r>
        <w:rPr>
          <w:rFonts w:asciiTheme="minorHAnsi" w:hAnsiTheme="minorHAnsi" w:cstheme="minorHAnsi"/>
        </w:rPr>
        <w:t>Extract example:</w:t>
      </w:r>
    </w:p>
    <w:p w14:paraId="3181C722" w14:textId="417ADC4D" w:rsidR="00607F62" w:rsidRDefault="00607F62" w:rsidP="00607F62">
      <w:pPr>
        <w:jc w:val="center"/>
        <w:rPr>
          <w:rFonts w:asciiTheme="minorHAnsi" w:hAnsiTheme="minorHAnsi" w:cstheme="minorHAnsi"/>
        </w:rPr>
      </w:pPr>
      <w:r>
        <w:rPr>
          <w:rFonts w:asciiTheme="minorHAnsi" w:hAnsiTheme="minorHAnsi" w:cstheme="minorHAnsi"/>
          <w:noProof/>
        </w:rPr>
        <w:drawing>
          <wp:inline distT="0" distB="0" distL="0" distR="0" wp14:anchorId="216255A9" wp14:editId="49CF9398">
            <wp:extent cx="2996678" cy="2667000"/>
            <wp:effectExtent l="0" t="0" r="0" b="0"/>
            <wp:docPr id="80683493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34934" name="Picture 3"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09367" cy="2678293"/>
                    </a:xfrm>
                    <a:prstGeom prst="rect">
                      <a:avLst/>
                    </a:prstGeom>
                  </pic:spPr>
                </pic:pic>
              </a:graphicData>
            </a:graphic>
          </wp:inline>
        </w:drawing>
      </w:r>
    </w:p>
    <w:p w14:paraId="0B038865" w14:textId="4844E55B" w:rsidR="00E23FF9" w:rsidRDefault="00E23FF9" w:rsidP="00607F62">
      <w:pPr>
        <w:jc w:val="center"/>
        <w:rPr>
          <w:rFonts w:asciiTheme="minorHAnsi" w:hAnsiTheme="minorHAnsi" w:cstheme="minorHAnsi"/>
        </w:rPr>
      </w:pPr>
      <w:r>
        <w:rPr>
          <w:rFonts w:asciiTheme="minorHAnsi" w:hAnsiTheme="minorHAnsi" w:cstheme="minorHAnsi"/>
          <w:noProof/>
        </w:rPr>
        <w:lastRenderedPageBreak/>
        <w:drawing>
          <wp:inline distT="0" distB="0" distL="0" distR="0" wp14:anchorId="5C4D3792" wp14:editId="33BA3880">
            <wp:extent cx="4731743" cy="1958195"/>
            <wp:effectExtent l="0" t="0" r="0" b="4445"/>
            <wp:docPr id="116492526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25261" name="Picture 6"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751855" cy="1966518"/>
                    </a:xfrm>
                    <a:prstGeom prst="rect">
                      <a:avLst/>
                    </a:prstGeom>
                  </pic:spPr>
                </pic:pic>
              </a:graphicData>
            </a:graphic>
          </wp:inline>
        </w:drawing>
      </w:r>
      <w:r>
        <w:rPr>
          <w:rFonts w:asciiTheme="minorHAnsi" w:hAnsiTheme="minorHAnsi" w:cstheme="minorHAnsi"/>
          <w:noProof/>
        </w:rPr>
        <w:drawing>
          <wp:inline distT="0" distB="0" distL="0" distR="0" wp14:anchorId="161FB8D7" wp14:editId="7ABA5CB2">
            <wp:extent cx="4492676" cy="1781400"/>
            <wp:effectExtent l="0" t="0" r="3175" b="9525"/>
            <wp:docPr id="12768684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6845" name="Picture 7"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524268" cy="1793927"/>
                    </a:xfrm>
                    <a:prstGeom prst="rect">
                      <a:avLst/>
                    </a:prstGeom>
                  </pic:spPr>
                </pic:pic>
              </a:graphicData>
            </a:graphic>
          </wp:inline>
        </w:drawing>
      </w:r>
    </w:p>
    <w:p w14:paraId="25A37202" w14:textId="328DA572" w:rsidR="000467C7" w:rsidRPr="00334ABE" w:rsidRDefault="000467C7" w:rsidP="00607F62">
      <w:pPr>
        <w:jc w:val="center"/>
        <w:rPr>
          <w:rFonts w:asciiTheme="minorHAnsi" w:hAnsiTheme="minorHAnsi" w:cstheme="minorHAnsi"/>
        </w:rPr>
      </w:pPr>
    </w:p>
    <w:p w14:paraId="0D5D35A3" w14:textId="7632BB43" w:rsidR="003E7412" w:rsidRPr="000467C7" w:rsidRDefault="00B25AB5" w:rsidP="00334ABE">
      <w:pPr>
        <w:rPr>
          <w:rFonts w:asciiTheme="minorHAnsi" w:hAnsiTheme="minorHAnsi" w:cstheme="minorHAnsi"/>
          <w:b/>
          <w:bCs/>
          <w:color w:val="FF0000"/>
        </w:rPr>
      </w:pPr>
      <w:r w:rsidRPr="000467C7">
        <w:rPr>
          <w:rFonts w:asciiTheme="minorHAnsi" w:hAnsiTheme="minorHAnsi" w:cstheme="minorHAnsi"/>
          <w:b/>
          <w:bCs/>
          <w:color w:val="FF0000"/>
        </w:rPr>
        <w:t xml:space="preserve">1.3.3 </w:t>
      </w:r>
      <w:r w:rsidR="003E7412" w:rsidRPr="000467C7">
        <w:rPr>
          <w:rFonts w:asciiTheme="minorHAnsi" w:hAnsiTheme="minorHAnsi" w:cstheme="minorHAnsi"/>
          <w:b/>
          <w:bCs/>
          <w:color w:val="FF0000"/>
        </w:rPr>
        <w:t>Research Table</w:t>
      </w:r>
    </w:p>
    <w:p w14:paraId="4BDF7672" w14:textId="77777777" w:rsidR="00A66C13" w:rsidRDefault="00A66C13" w:rsidP="00334ABE">
      <w:pPr>
        <w:rPr>
          <w:rFonts w:asciiTheme="minorHAnsi" w:hAnsiTheme="minorHAnsi" w:cstheme="minorHAnsi"/>
        </w:rPr>
      </w:pPr>
      <w:r w:rsidRPr="00334ABE">
        <w:rPr>
          <w:rFonts w:asciiTheme="minorHAnsi" w:hAnsiTheme="minorHAnsi" w:cstheme="minorHAnsi"/>
        </w:rPr>
        <w:t xml:space="preserve">You need to include a table that shows </w:t>
      </w:r>
      <w:r w:rsidR="00744586" w:rsidRPr="00334ABE">
        <w:rPr>
          <w:rFonts w:asciiTheme="minorHAnsi" w:hAnsiTheme="minorHAnsi" w:cstheme="minorHAnsi"/>
        </w:rPr>
        <w:t>a summary of the</w:t>
      </w:r>
      <w:r w:rsidRPr="00334ABE">
        <w:rPr>
          <w:rFonts w:asciiTheme="minorHAnsi" w:hAnsiTheme="minorHAnsi" w:cstheme="minorHAnsi"/>
        </w:rPr>
        <w:t xml:space="preserve"> research that you have complete</w:t>
      </w:r>
      <w:r w:rsidR="003E7412" w:rsidRPr="00334ABE">
        <w:rPr>
          <w:rFonts w:asciiTheme="minorHAnsi" w:hAnsiTheme="minorHAnsi" w:cstheme="minorHAnsi"/>
        </w:rPr>
        <w:t>d</w:t>
      </w:r>
      <w:r w:rsidRPr="00334ABE">
        <w:rPr>
          <w:rFonts w:asciiTheme="minorHAnsi" w:hAnsiTheme="minorHAnsi" w:cstheme="minorHAnsi"/>
        </w:rPr>
        <w:t xml:space="preserve"> to formalise your objectives. </w:t>
      </w:r>
      <w:r w:rsidR="00451913" w:rsidRPr="00334ABE">
        <w:rPr>
          <w:rFonts w:asciiTheme="minorHAnsi" w:hAnsiTheme="minorHAnsi" w:cstheme="minorHAnsi"/>
        </w:rPr>
        <w:t xml:space="preserve">This is </w:t>
      </w:r>
      <w:r w:rsidR="00744586" w:rsidRPr="00334ABE">
        <w:rPr>
          <w:rFonts w:asciiTheme="minorHAnsi" w:hAnsiTheme="minorHAnsi" w:cstheme="minorHAnsi"/>
        </w:rPr>
        <w:t xml:space="preserve">not </w:t>
      </w:r>
      <w:r w:rsidR="00451913" w:rsidRPr="00334ABE">
        <w:rPr>
          <w:rFonts w:asciiTheme="minorHAnsi" w:hAnsiTheme="minorHAnsi" w:cstheme="minorHAnsi"/>
        </w:rPr>
        <w:t>just</w:t>
      </w:r>
      <w:r w:rsidRPr="00334ABE">
        <w:rPr>
          <w:rFonts w:asciiTheme="minorHAnsi" w:hAnsiTheme="minorHAnsi" w:cstheme="minorHAnsi"/>
        </w:rPr>
        <w:t xml:space="preserve"> technical</w:t>
      </w:r>
      <w:r w:rsidR="00451913" w:rsidRPr="00334ABE">
        <w:rPr>
          <w:rFonts w:asciiTheme="minorHAnsi" w:hAnsiTheme="minorHAnsi" w:cstheme="minorHAnsi"/>
        </w:rPr>
        <w:t xml:space="preserve"> research but end user research (interviews, survey’s etc). It can also be observing similar systems. </w:t>
      </w:r>
    </w:p>
    <w:p w14:paraId="70953CC7" w14:textId="2C12D74C" w:rsidR="00E23FF9" w:rsidRDefault="00E23FF9" w:rsidP="00E23FF9">
      <w:pPr>
        <w:jc w:val="center"/>
        <w:rPr>
          <w:rFonts w:asciiTheme="minorHAnsi" w:hAnsiTheme="minorHAnsi" w:cstheme="minorHAnsi"/>
        </w:rPr>
      </w:pPr>
      <w:r>
        <w:rPr>
          <w:rFonts w:asciiTheme="minorHAnsi" w:hAnsiTheme="minorHAnsi" w:cstheme="minorHAnsi"/>
          <w:noProof/>
        </w:rPr>
        <w:drawing>
          <wp:inline distT="0" distB="0" distL="0" distR="0" wp14:anchorId="69DA3801" wp14:editId="722DADA5">
            <wp:extent cx="3875996" cy="2415217"/>
            <wp:effectExtent l="0" t="0" r="0" b="4445"/>
            <wp:docPr id="75853327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33274" name="Picture 8" descr="A screenshot of a computer&#10;&#10;AI-generated content may be incorrect."/>
                    <pic:cNvPicPr/>
                  </pic:nvPicPr>
                  <pic:blipFill rotWithShape="1">
                    <a:blip r:embed="rId15">
                      <a:extLst>
                        <a:ext uri="{28A0092B-C50C-407E-A947-70E740481C1C}">
                          <a14:useLocalDpi xmlns:a14="http://schemas.microsoft.com/office/drawing/2010/main" val="0"/>
                        </a:ext>
                      </a:extLst>
                    </a:blip>
                    <a:srcRect t="2321"/>
                    <a:stretch/>
                  </pic:blipFill>
                  <pic:spPr bwMode="auto">
                    <a:xfrm>
                      <a:off x="0" y="0"/>
                      <a:ext cx="3887255" cy="2422233"/>
                    </a:xfrm>
                    <a:prstGeom prst="rect">
                      <a:avLst/>
                    </a:prstGeom>
                    <a:ln>
                      <a:noFill/>
                    </a:ln>
                    <a:extLst>
                      <a:ext uri="{53640926-AAD7-44D8-BBD7-CCE9431645EC}">
                        <a14:shadowObscured xmlns:a14="http://schemas.microsoft.com/office/drawing/2010/main"/>
                      </a:ext>
                    </a:extLst>
                  </pic:spPr>
                </pic:pic>
              </a:graphicData>
            </a:graphic>
          </wp:inline>
        </w:drawing>
      </w:r>
    </w:p>
    <w:p w14:paraId="15ED2560" w14:textId="6216DE14" w:rsidR="00E23FF9" w:rsidRPr="00334ABE" w:rsidRDefault="00E23FF9" w:rsidP="00E23FF9">
      <w:pPr>
        <w:jc w:val="center"/>
        <w:rPr>
          <w:rFonts w:asciiTheme="minorHAnsi" w:hAnsiTheme="minorHAnsi" w:cstheme="minorHAnsi"/>
        </w:rPr>
      </w:pPr>
      <w:r>
        <w:rPr>
          <w:rFonts w:asciiTheme="minorHAnsi" w:hAnsiTheme="minorHAnsi" w:cstheme="minorHAnsi"/>
          <w:noProof/>
        </w:rPr>
        <w:lastRenderedPageBreak/>
        <w:drawing>
          <wp:inline distT="0" distB="0" distL="0" distR="0" wp14:anchorId="22528B78" wp14:editId="41BC37BB">
            <wp:extent cx="4579620" cy="1150305"/>
            <wp:effectExtent l="0" t="0" r="0" b="0"/>
            <wp:docPr id="2129362841" name="Picture 9" descr="A screenshot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362841" name="Picture 9" descr="A screenshot of a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598731" cy="1155105"/>
                    </a:xfrm>
                    <a:prstGeom prst="rect">
                      <a:avLst/>
                    </a:prstGeom>
                  </pic:spPr>
                </pic:pic>
              </a:graphicData>
            </a:graphic>
          </wp:inline>
        </w:drawing>
      </w:r>
    </w:p>
    <w:p w14:paraId="68A30A42" w14:textId="0485C72D" w:rsidR="004F61E9"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 xml:space="preserve">1.4 </w:t>
      </w:r>
      <w:r w:rsidR="004F61E9" w:rsidRPr="00965CA5">
        <w:rPr>
          <w:rFonts w:asciiTheme="minorHAnsi" w:hAnsiTheme="minorHAnsi" w:cstheme="minorHAnsi"/>
          <w:b/>
          <w:bCs/>
          <w:color w:val="FF0000"/>
        </w:rPr>
        <w:t>Prototypes</w:t>
      </w:r>
    </w:p>
    <w:p w14:paraId="51CD6283" w14:textId="18490F2F" w:rsidR="004F61E9" w:rsidRPr="00334ABE" w:rsidRDefault="004F61E9" w:rsidP="00334ABE">
      <w:pPr>
        <w:rPr>
          <w:rFonts w:asciiTheme="minorHAnsi" w:hAnsiTheme="minorHAnsi" w:cstheme="minorHAnsi"/>
        </w:rPr>
      </w:pPr>
      <w:r w:rsidRPr="00334ABE">
        <w:rPr>
          <w:rFonts w:asciiTheme="minorHAnsi" w:hAnsiTheme="minorHAnsi" w:cstheme="minorHAnsi"/>
        </w:rPr>
        <w:t>You can include any initial prototyping that you have done to help inform the direction of your final project. This can also be prototypes that you have shared with your end user to help discussion on the final objectives of the project. For example, you may have a prototype of a certain screen that they say they don’t like, give you feedback on improvement and then you have a final agreement that is reflected in your objectives.</w:t>
      </w:r>
      <w:r w:rsidR="00B25AB5">
        <w:rPr>
          <w:rFonts w:asciiTheme="minorHAnsi" w:hAnsiTheme="minorHAnsi" w:cstheme="minorHAnsi"/>
        </w:rPr>
        <w:t xml:space="preserve"> This is when you have two or</w:t>
      </w:r>
      <w:r w:rsidR="00376696">
        <w:rPr>
          <w:rFonts w:asciiTheme="minorHAnsi" w:hAnsiTheme="minorHAnsi" w:cstheme="minorHAnsi"/>
        </w:rPr>
        <w:t xml:space="preserve"> more</w:t>
      </w:r>
      <w:r w:rsidR="00B25AB5">
        <w:rPr>
          <w:rFonts w:asciiTheme="minorHAnsi" w:hAnsiTheme="minorHAnsi" w:cstheme="minorHAnsi"/>
        </w:rPr>
        <w:t xml:space="preserve"> options and you are trying to finalise which one to use.</w:t>
      </w:r>
      <w:r w:rsidRPr="00334ABE">
        <w:rPr>
          <w:rFonts w:asciiTheme="minorHAnsi" w:hAnsiTheme="minorHAnsi" w:cstheme="minorHAnsi"/>
        </w:rPr>
        <w:t xml:space="preserve">  </w:t>
      </w:r>
    </w:p>
    <w:p w14:paraId="4F4921F1" w14:textId="77777777" w:rsidR="00867E04" w:rsidRPr="00334ABE" w:rsidRDefault="00867E04" w:rsidP="00334ABE">
      <w:pPr>
        <w:rPr>
          <w:rFonts w:asciiTheme="minorHAnsi" w:hAnsiTheme="minorHAnsi" w:cstheme="minorHAnsi"/>
        </w:rPr>
      </w:pPr>
    </w:p>
    <w:p w14:paraId="43A7F909" w14:textId="22925F9B" w:rsidR="00B41A9A" w:rsidRPr="00334ABE" w:rsidRDefault="00B25AB5" w:rsidP="00334ABE">
      <w:pPr>
        <w:rPr>
          <w:rFonts w:asciiTheme="minorHAnsi" w:hAnsiTheme="minorHAnsi" w:cstheme="minorHAnsi"/>
        </w:rPr>
      </w:pPr>
      <w:r>
        <w:rPr>
          <w:rFonts w:asciiTheme="minorHAnsi" w:hAnsiTheme="minorHAnsi" w:cstheme="minorHAnsi"/>
          <w:b/>
          <w:bCs/>
          <w:color w:val="FF0000"/>
        </w:rPr>
        <w:t xml:space="preserve">1.5 </w:t>
      </w:r>
      <w:r w:rsidR="00B41A9A" w:rsidRPr="00965CA5">
        <w:rPr>
          <w:rFonts w:asciiTheme="minorHAnsi" w:hAnsiTheme="minorHAnsi" w:cstheme="minorHAnsi"/>
          <w:b/>
          <w:bCs/>
          <w:color w:val="FF0000"/>
        </w:rPr>
        <w:t xml:space="preserve">Justification of </w:t>
      </w:r>
      <w:r w:rsidR="003B0D7D" w:rsidRPr="00965CA5">
        <w:rPr>
          <w:rFonts w:asciiTheme="minorHAnsi" w:hAnsiTheme="minorHAnsi" w:cstheme="minorHAnsi"/>
          <w:b/>
          <w:bCs/>
          <w:color w:val="FF0000"/>
        </w:rPr>
        <w:t>ch</w:t>
      </w:r>
      <w:r w:rsidR="00B41A9A" w:rsidRPr="00965CA5">
        <w:rPr>
          <w:rFonts w:asciiTheme="minorHAnsi" w:hAnsiTheme="minorHAnsi" w:cstheme="minorHAnsi"/>
          <w:b/>
          <w:bCs/>
          <w:color w:val="FF0000"/>
        </w:rPr>
        <w:t xml:space="preserve">osen </w:t>
      </w:r>
      <w:r w:rsidR="003B0D7D" w:rsidRPr="00965CA5">
        <w:rPr>
          <w:rFonts w:asciiTheme="minorHAnsi" w:hAnsiTheme="minorHAnsi" w:cstheme="minorHAnsi"/>
          <w:b/>
          <w:bCs/>
          <w:color w:val="FF0000"/>
        </w:rPr>
        <w:t>s</w:t>
      </w:r>
      <w:r w:rsidR="00B41A9A" w:rsidRPr="00965CA5">
        <w:rPr>
          <w:rFonts w:asciiTheme="minorHAnsi" w:hAnsiTheme="minorHAnsi" w:cstheme="minorHAnsi"/>
          <w:b/>
          <w:bCs/>
          <w:color w:val="FF0000"/>
        </w:rPr>
        <w:t>olution</w:t>
      </w:r>
      <w:r w:rsidR="00B41A9A" w:rsidRPr="00965CA5">
        <w:rPr>
          <w:rFonts w:asciiTheme="minorHAnsi" w:hAnsiTheme="minorHAnsi" w:cstheme="minorHAnsi"/>
          <w:color w:val="FF0000"/>
        </w:rPr>
        <w:t xml:space="preserve"> </w:t>
      </w:r>
      <w:r w:rsidR="00B41A9A" w:rsidRPr="00334ABE">
        <w:rPr>
          <w:rFonts w:asciiTheme="minorHAnsi" w:hAnsiTheme="minorHAnsi" w:cstheme="minorHAnsi"/>
        </w:rPr>
        <w:t>(</w:t>
      </w:r>
      <w:r w:rsidR="00A66C29" w:rsidRPr="00334ABE">
        <w:rPr>
          <w:rFonts w:asciiTheme="minorHAnsi" w:hAnsiTheme="minorHAnsi" w:cstheme="minorHAnsi"/>
        </w:rPr>
        <w:t>this will link back to your research</w:t>
      </w:r>
      <w:r w:rsidR="00B41A9A" w:rsidRPr="00334ABE">
        <w:rPr>
          <w:rFonts w:asciiTheme="minorHAnsi" w:hAnsiTheme="minorHAnsi" w:cstheme="minorHAnsi"/>
        </w:rPr>
        <w:t>)</w:t>
      </w:r>
    </w:p>
    <w:p w14:paraId="1E09A9FC" w14:textId="77777777" w:rsidR="00B41A9A" w:rsidRPr="00334ABE" w:rsidRDefault="00A66C29" w:rsidP="00334ABE">
      <w:pPr>
        <w:rPr>
          <w:rFonts w:asciiTheme="minorHAnsi" w:hAnsiTheme="minorHAnsi" w:cstheme="minorHAnsi"/>
        </w:rPr>
      </w:pPr>
      <w:r w:rsidRPr="00334ABE">
        <w:rPr>
          <w:rFonts w:asciiTheme="minorHAnsi" w:hAnsiTheme="minorHAnsi" w:cstheme="minorHAnsi"/>
        </w:rPr>
        <w:t xml:space="preserve">Based on all the research you have completed; this section will explain how you are going to complete this project. </w:t>
      </w:r>
      <w:r w:rsidR="00B41A9A" w:rsidRPr="00334ABE">
        <w:rPr>
          <w:rFonts w:asciiTheme="minorHAnsi" w:hAnsiTheme="minorHAnsi" w:cstheme="minorHAnsi"/>
        </w:rPr>
        <w:t>Your justification should include the software</w:t>
      </w:r>
      <w:r w:rsidR="00F21233" w:rsidRPr="00334ABE">
        <w:rPr>
          <w:rFonts w:asciiTheme="minorHAnsi" w:hAnsiTheme="minorHAnsi" w:cstheme="minorHAnsi"/>
        </w:rPr>
        <w:t>/hardware</w:t>
      </w:r>
      <w:r w:rsidR="00B41A9A" w:rsidRPr="00334ABE">
        <w:rPr>
          <w:rFonts w:asciiTheme="minorHAnsi" w:hAnsiTheme="minorHAnsi" w:cstheme="minorHAnsi"/>
        </w:rPr>
        <w:t xml:space="preserve"> you will be using to implement the solution. Explain why you have chosen your programming language/package.</w:t>
      </w:r>
      <w:r w:rsidRPr="00334ABE">
        <w:rPr>
          <w:rFonts w:asciiTheme="minorHAnsi" w:hAnsiTheme="minorHAnsi" w:cstheme="minorHAnsi"/>
        </w:rPr>
        <w:t xml:space="preserve"> Here you can explain why and how you are going to use a database. It could explain why you are going to work with an existing piece of hardware or software. It could describe an API you are going to use or why or a particular software library. </w:t>
      </w:r>
    </w:p>
    <w:p w14:paraId="73CAE89C" w14:textId="775500F2" w:rsidR="00A66C29" w:rsidRDefault="00B25AB5" w:rsidP="00334ABE">
      <w:pPr>
        <w:rPr>
          <w:rFonts w:asciiTheme="minorHAnsi" w:hAnsiTheme="minorHAnsi" w:cstheme="minorHAnsi"/>
          <w:b/>
          <w:bCs/>
          <w:color w:val="FF0000"/>
        </w:rPr>
      </w:pPr>
      <w:r w:rsidRPr="00B25AB5">
        <w:rPr>
          <w:rFonts w:asciiTheme="minorHAnsi" w:hAnsiTheme="minorHAnsi" w:cstheme="minorHAnsi"/>
          <w:b/>
          <w:bCs/>
          <w:color w:val="FF0000"/>
        </w:rPr>
        <w:t>1.</w:t>
      </w:r>
      <w:r w:rsidR="002A5148">
        <w:rPr>
          <w:rFonts w:asciiTheme="minorHAnsi" w:hAnsiTheme="minorHAnsi" w:cstheme="minorHAnsi"/>
          <w:b/>
          <w:bCs/>
          <w:color w:val="FF0000"/>
        </w:rPr>
        <w:t>6</w:t>
      </w:r>
      <w:r w:rsidRPr="00B25AB5">
        <w:rPr>
          <w:rFonts w:asciiTheme="minorHAnsi" w:hAnsiTheme="minorHAnsi" w:cstheme="minorHAnsi"/>
          <w:b/>
          <w:bCs/>
          <w:color w:val="FF0000"/>
        </w:rPr>
        <w:t xml:space="preserve"> Initial Modelling</w:t>
      </w:r>
    </w:p>
    <w:p w14:paraId="62D43792" w14:textId="63BB2FA8" w:rsidR="00B25AB5" w:rsidRDefault="00B25AB5" w:rsidP="00334ABE">
      <w:pPr>
        <w:rPr>
          <w:rFonts w:asciiTheme="minorHAnsi" w:hAnsiTheme="minorHAnsi" w:cstheme="minorHAnsi"/>
        </w:rPr>
      </w:pPr>
      <w:r>
        <w:rPr>
          <w:rFonts w:asciiTheme="minorHAnsi" w:hAnsiTheme="minorHAnsi" w:cstheme="minorHAnsi"/>
        </w:rPr>
        <w:t>This finally section summaries any initial ideas on data structures, algorithmic solutions, data processing, data flow, sketches of proposed outputs, sketches of game play, etc. For this section you may have all the red headers or just some of them.</w:t>
      </w:r>
    </w:p>
    <w:p w14:paraId="265B631B" w14:textId="3E562A06" w:rsidR="00B25AB5" w:rsidRPr="000467C7" w:rsidRDefault="00B25AB5" w:rsidP="00B25AB5">
      <w:pPr>
        <w:rPr>
          <w:rFonts w:asciiTheme="minorHAnsi" w:hAnsiTheme="minorHAnsi" w:cstheme="minorHAnsi"/>
          <w:b/>
          <w:bCs/>
        </w:rPr>
      </w:pPr>
      <w:r w:rsidRPr="000467C7">
        <w:rPr>
          <w:rFonts w:asciiTheme="minorHAnsi" w:hAnsiTheme="minorHAnsi" w:cstheme="minorHAnsi"/>
          <w:b/>
          <w:bCs/>
          <w:color w:val="FF0000"/>
        </w:rPr>
        <w:t>1.</w:t>
      </w:r>
      <w:r w:rsidR="002A5148" w:rsidRPr="000467C7">
        <w:rPr>
          <w:rFonts w:asciiTheme="minorHAnsi" w:hAnsiTheme="minorHAnsi" w:cstheme="minorHAnsi"/>
          <w:b/>
          <w:bCs/>
          <w:color w:val="FF0000"/>
        </w:rPr>
        <w:t>6</w:t>
      </w:r>
      <w:r w:rsidRPr="000467C7">
        <w:rPr>
          <w:rFonts w:asciiTheme="minorHAnsi" w:hAnsiTheme="minorHAnsi" w:cstheme="minorHAnsi"/>
          <w:b/>
          <w:bCs/>
          <w:color w:val="FF0000"/>
        </w:rPr>
        <w:t>.1 Story Board</w:t>
      </w:r>
    </w:p>
    <w:p w14:paraId="1AF5D0D0" w14:textId="77777777" w:rsidR="00B25AB5" w:rsidRPr="00334ABE" w:rsidRDefault="00B25AB5" w:rsidP="00B25AB5">
      <w:pPr>
        <w:rPr>
          <w:rFonts w:asciiTheme="minorHAnsi" w:hAnsiTheme="minorHAnsi" w:cstheme="minorHAnsi"/>
        </w:rPr>
      </w:pPr>
      <w:r w:rsidRPr="00334ABE">
        <w:rPr>
          <w:rFonts w:asciiTheme="minorHAnsi" w:hAnsiTheme="minorHAnsi" w:cstheme="minorHAnsi"/>
        </w:rPr>
        <w:t>If you are creating a game then your analysis must also include a story board to explain the outline function of the game. This is to help your end user/third party to understand the flow of the game.</w:t>
      </w:r>
    </w:p>
    <w:p w14:paraId="63587268" w14:textId="1BDC2B0C" w:rsidR="00B25AB5" w:rsidRDefault="00B25AB5" w:rsidP="00B25AB5">
      <w:pPr>
        <w:rPr>
          <w:rFonts w:asciiTheme="minorHAnsi" w:hAnsiTheme="minorHAnsi" w:cstheme="minorHAnsi"/>
        </w:rPr>
      </w:pPr>
    </w:p>
    <w:p w14:paraId="1435527E" w14:textId="6B1084AC" w:rsidR="00EC5A1B" w:rsidRPr="00334ABE" w:rsidRDefault="00EC5A1B" w:rsidP="00EC5A1B">
      <w:pPr>
        <w:jc w:val="center"/>
        <w:rPr>
          <w:rFonts w:asciiTheme="minorHAnsi" w:hAnsiTheme="minorHAnsi" w:cstheme="minorHAnsi"/>
        </w:rPr>
      </w:pPr>
      <w:r>
        <w:rPr>
          <w:rFonts w:asciiTheme="minorHAnsi" w:hAnsiTheme="minorHAnsi" w:cstheme="minorHAnsi"/>
          <w:noProof/>
        </w:rPr>
        <w:lastRenderedPageBreak/>
        <w:drawing>
          <wp:inline distT="0" distB="0" distL="0" distR="0" wp14:anchorId="73BEB1D8" wp14:editId="09945DB9">
            <wp:extent cx="4134378" cy="4968261"/>
            <wp:effectExtent l="0" t="0" r="0" b="3810"/>
            <wp:docPr id="775759256"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759256" name="Picture 1" descr="A diagram of a gam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139544" cy="4974469"/>
                    </a:xfrm>
                    <a:prstGeom prst="rect">
                      <a:avLst/>
                    </a:prstGeom>
                  </pic:spPr>
                </pic:pic>
              </a:graphicData>
            </a:graphic>
          </wp:inline>
        </w:drawing>
      </w:r>
    </w:p>
    <w:p w14:paraId="5329FE7C" w14:textId="77777777" w:rsidR="00B25AB5" w:rsidRPr="00334ABE" w:rsidRDefault="00B25AB5" w:rsidP="00B25AB5">
      <w:pPr>
        <w:rPr>
          <w:rFonts w:asciiTheme="minorHAnsi" w:hAnsiTheme="minorHAnsi" w:cstheme="minorHAnsi"/>
        </w:rPr>
      </w:pPr>
    </w:p>
    <w:p w14:paraId="713C0366" w14:textId="77777777" w:rsidR="00B25AB5" w:rsidRPr="00B25AB5" w:rsidRDefault="00B25AB5" w:rsidP="00334ABE">
      <w:pPr>
        <w:rPr>
          <w:rFonts w:asciiTheme="minorHAnsi" w:hAnsiTheme="minorHAnsi" w:cstheme="minorHAnsi"/>
        </w:rPr>
      </w:pPr>
    </w:p>
    <w:p w14:paraId="4A4A8E20" w14:textId="5CCDFBA7" w:rsidR="00A66C29" w:rsidRPr="000467C7" w:rsidRDefault="00B25AB5" w:rsidP="00B25AB5">
      <w:pPr>
        <w:rPr>
          <w:rFonts w:asciiTheme="minorHAnsi" w:hAnsiTheme="minorHAnsi" w:cstheme="minorHAnsi"/>
          <w:b/>
          <w:bCs/>
          <w:color w:val="FF0000"/>
        </w:rPr>
      </w:pPr>
      <w:r w:rsidRPr="000467C7">
        <w:rPr>
          <w:rFonts w:asciiTheme="minorHAnsi" w:hAnsiTheme="minorHAnsi" w:cstheme="minorHAnsi"/>
          <w:b/>
          <w:bCs/>
          <w:color w:val="FF0000"/>
        </w:rPr>
        <w:t>1.</w:t>
      </w:r>
      <w:r w:rsidR="002A5148" w:rsidRPr="000467C7">
        <w:rPr>
          <w:rFonts w:asciiTheme="minorHAnsi" w:hAnsiTheme="minorHAnsi" w:cstheme="minorHAnsi"/>
          <w:b/>
          <w:bCs/>
          <w:color w:val="FF0000"/>
        </w:rPr>
        <w:t>6</w:t>
      </w:r>
      <w:r w:rsidRPr="000467C7">
        <w:rPr>
          <w:rFonts w:asciiTheme="minorHAnsi" w:hAnsiTheme="minorHAnsi" w:cstheme="minorHAnsi"/>
          <w:b/>
          <w:bCs/>
          <w:color w:val="FF0000"/>
        </w:rPr>
        <w:t xml:space="preserve">.2 </w:t>
      </w:r>
      <w:r w:rsidR="00A66C29" w:rsidRPr="000467C7">
        <w:rPr>
          <w:rFonts w:asciiTheme="minorHAnsi" w:hAnsiTheme="minorHAnsi" w:cstheme="minorHAnsi"/>
          <w:b/>
          <w:bCs/>
          <w:color w:val="FF0000"/>
        </w:rPr>
        <w:t>Data</w:t>
      </w:r>
      <w:r w:rsidRPr="000467C7">
        <w:rPr>
          <w:rFonts w:asciiTheme="minorHAnsi" w:hAnsiTheme="minorHAnsi" w:cstheme="minorHAnsi"/>
          <w:b/>
          <w:bCs/>
          <w:color w:val="FF0000"/>
        </w:rPr>
        <w:t>base</w:t>
      </w:r>
      <w:r w:rsidR="00A66C29" w:rsidRPr="000467C7">
        <w:rPr>
          <w:rFonts w:asciiTheme="minorHAnsi" w:hAnsiTheme="minorHAnsi" w:cstheme="minorHAnsi"/>
          <w:b/>
          <w:bCs/>
          <w:color w:val="FF0000"/>
        </w:rPr>
        <w:t xml:space="preserve"> Modelling</w:t>
      </w:r>
    </w:p>
    <w:p w14:paraId="293B395E" w14:textId="6A29D567" w:rsidR="00B41A9A" w:rsidRPr="00334ABE" w:rsidRDefault="00A83F7C" w:rsidP="00334ABE">
      <w:pPr>
        <w:rPr>
          <w:rFonts w:asciiTheme="minorHAnsi" w:hAnsiTheme="minorHAnsi" w:cstheme="minorHAnsi"/>
        </w:rPr>
      </w:pPr>
      <w:r w:rsidRPr="00334ABE">
        <w:rPr>
          <w:rFonts w:asciiTheme="minorHAnsi" w:hAnsiTheme="minorHAnsi" w:cstheme="minorHAnsi"/>
        </w:rPr>
        <w:t>Entity–</w:t>
      </w:r>
      <w:r w:rsidR="003B0D7D" w:rsidRPr="00334ABE">
        <w:rPr>
          <w:rFonts w:asciiTheme="minorHAnsi" w:hAnsiTheme="minorHAnsi" w:cstheme="minorHAnsi"/>
        </w:rPr>
        <w:t>relationship (</w:t>
      </w:r>
      <w:r w:rsidR="00B41A9A" w:rsidRPr="00334ABE">
        <w:rPr>
          <w:rFonts w:asciiTheme="minorHAnsi" w:hAnsiTheme="minorHAnsi" w:cstheme="minorHAnsi"/>
        </w:rPr>
        <w:t>E-R</w:t>
      </w:r>
      <w:r w:rsidR="003B0D7D" w:rsidRPr="00334ABE">
        <w:rPr>
          <w:rFonts w:asciiTheme="minorHAnsi" w:hAnsiTheme="minorHAnsi" w:cstheme="minorHAnsi"/>
        </w:rPr>
        <w:t>)</w:t>
      </w:r>
      <w:r w:rsidR="00B41A9A" w:rsidRPr="00334ABE">
        <w:rPr>
          <w:rFonts w:asciiTheme="minorHAnsi" w:hAnsiTheme="minorHAnsi" w:cstheme="minorHAnsi"/>
        </w:rPr>
        <w:t xml:space="preserve"> </w:t>
      </w:r>
      <w:r w:rsidR="003B0D7D" w:rsidRPr="00334ABE">
        <w:rPr>
          <w:rFonts w:asciiTheme="minorHAnsi" w:hAnsiTheme="minorHAnsi" w:cstheme="minorHAnsi"/>
        </w:rPr>
        <w:t>m</w:t>
      </w:r>
      <w:r w:rsidR="00B41A9A" w:rsidRPr="00334ABE">
        <w:rPr>
          <w:rFonts w:asciiTheme="minorHAnsi" w:hAnsiTheme="minorHAnsi" w:cstheme="minorHAnsi"/>
        </w:rPr>
        <w:t xml:space="preserve">odel </w:t>
      </w:r>
      <w:r w:rsidR="003B0D7D" w:rsidRPr="00334ABE">
        <w:rPr>
          <w:rFonts w:asciiTheme="minorHAnsi" w:hAnsiTheme="minorHAnsi" w:cstheme="minorHAnsi"/>
        </w:rPr>
        <w:t>and</w:t>
      </w:r>
      <w:r w:rsidR="00B41A9A" w:rsidRPr="00334ABE">
        <w:rPr>
          <w:rFonts w:asciiTheme="minorHAnsi" w:hAnsiTheme="minorHAnsi" w:cstheme="minorHAnsi"/>
        </w:rPr>
        <w:t xml:space="preserve"> </w:t>
      </w:r>
      <w:r w:rsidR="003B0D7D" w:rsidRPr="00334ABE">
        <w:rPr>
          <w:rFonts w:asciiTheme="minorHAnsi" w:hAnsiTheme="minorHAnsi" w:cstheme="minorHAnsi"/>
        </w:rPr>
        <w:t>d</w:t>
      </w:r>
      <w:r w:rsidR="00B41A9A" w:rsidRPr="00334ABE">
        <w:rPr>
          <w:rFonts w:asciiTheme="minorHAnsi" w:hAnsiTheme="minorHAnsi" w:cstheme="minorHAnsi"/>
        </w:rPr>
        <w:t>iagrams</w:t>
      </w:r>
      <w:r w:rsidR="00334ABE" w:rsidRPr="00334ABE">
        <w:rPr>
          <w:rFonts w:asciiTheme="minorHAnsi" w:hAnsiTheme="minorHAnsi" w:cstheme="minorHAnsi"/>
        </w:rPr>
        <w:t xml:space="preserve"> – if using a database</w:t>
      </w:r>
    </w:p>
    <w:p w14:paraId="60149986" w14:textId="77777777" w:rsidR="00B41A9A" w:rsidRPr="00334ABE" w:rsidRDefault="00B41A9A" w:rsidP="00334ABE">
      <w:pPr>
        <w:rPr>
          <w:rFonts w:asciiTheme="minorHAnsi" w:hAnsiTheme="minorHAnsi" w:cstheme="minorHAnsi"/>
        </w:rPr>
      </w:pPr>
      <w:r w:rsidRPr="00334ABE">
        <w:rPr>
          <w:rFonts w:asciiTheme="minorHAnsi" w:hAnsiTheme="minorHAnsi" w:cstheme="minorHAnsi"/>
        </w:rPr>
        <w:t xml:space="preserve">If your project is going to store data in a database you will need to provide an </w:t>
      </w:r>
      <w:r w:rsidR="003B0D7D" w:rsidRPr="00334ABE">
        <w:rPr>
          <w:rFonts w:asciiTheme="minorHAnsi" w:hAnsiTheme="minorHAnsi" w:cstheme="minorHAnsi"/>
        </w:rPr>
        <w:t>e</w:t>
      </w:r>
      <w:r w:rsidR="00A83F7C" w:rsidRPr="00334ABE">
        <w:rPr>
          <w:rFonts w:asciiTheme="minorHAnsi" w:hAnsiTheme="minorHAnsi" w:cstheme="minorHAnsi"/>
        </w:rPr>
        <w:t>ntity–</w:t>
      </w:r>
      <w:r w:rsidR="003B0D7D" w:rsidRPr="00334ABE">
        <w:rPr>
          <w:rFonts w:asciiTheme="minorHAnsi" w:hAnsiTheme="minorHAnsi" w:cstheme="minorHAnsi"/>
        </w:rPr>
        <w:t>r</w:t>
      </w:r>
      <w:r w:rsidRPr="00334ABE">
        <w:rPr>
          <w:rFonts w:asciiTheme="minorHAnsi" w:hAnsiTheme="minorHAnsi" w:cstheme="minorHAnsi"/>
        </w:rPr>
        <w:t xml:space="preserve">elationship </w:t>
      </w:r>
      <w:r w:rsidR="003B0D7D" w:rsidRPr="00334ABE">
        <w:rPr>
          <w:rFonts w:asciiTheme="minorHAnsi" w:hAnsiTheme="minorHAnsi" w:cstheme="minorHAnsi"/>
        </w:rPr>
        <w:t>m</w:t>
      </w:r>
      <w:r w:rsidRPr="00334ABE">
        <w:rPr>
          <w:rFonts w:asciiTheme="minorHAnsi" w:hAnsiTheme="minorHAnsi" w:cstheme="minorHAnsi"/>
        </w:rPr>
        <w:t xml:space="preserve">odel. </w:t>
      </w:r>
    </w:p>
    <w:tbl>
      <w:tblPr>
        <w:tblW w:w="0" w:type="auto"/>
        <w:tblInd w:w="108" w:type="dxa"/>
        <w:tblLayout w:type="fixed"/>
        <w:tblLook w:val="0000" w:firstRow="0" w:lastRow="0" w:firstColumn="0" w:lastColumn="0" w:noHBand="0" w:noVBand="0"/>
      </w:tblPr>
      <w:tblGrid>
        <w:gridCol w:w="3196"/>
        <w:gridCol w:w="3511"/>
      </w:tblGrid>
      <w:tr w:rsidR="00B41A9A" w:rsidRPr="00334ABE" w14:paraId="37652D85" w14:textId="77777777" w:rsidTr="00A34D3C">
        <w:tc>
          <w:tcPr>
            <w:tcW w:w="3196" w:type="dxa"/>
            <w:tcBorders>
              <w:top w:val="single" w:sz="4" w:space="0" w:color="000000"/>
              <w:left w:val="single" w:sz="4" w:space="0" w:color="000000"/>
              <w:bottom w:val="single" w:sz="4" w:space="0" w:color="000000"/>
            </w:tcBorders>
            <w:shd w:val="clear" w:color="auto" w:fill="B3B3B3"/>
          </w:tcPr>
          <w:p w14:paraId="1152835F" w14:textId="77777777" w:rsidR="00B41A9A" w:rsidRPr="00334ABE" w:rsidRDefault="00B41A9A" w:rsidP="00334ABE">
            <w:pPr>
              <w:rPr>
                <w:rFonts w:asciiTheme="minorHAnsi" w:hAnsiTheme="minorHAnsi" w:cstheme="minorHAnsi"/>
              </w:rPr>
            </w:pPr>
            <w:r w:rsidRPr="00334ABE">
              <w:rPr>
                <w:rFonts w:asciiTheme="minorHAnsi" w:hAnsiTheme="minorHAnsi" w:cstheme="minorHAnsi"/>
              </w:rPr>
              <w:t>Term</w:t>
            </w:r>
          </w:p>
        </w:tc>
        <w:tc>
          <w:tcPr>
            <w:tcW w:w="3511" w:type="dxa"/>
            <w:tcBorders>
              <w:top w:val="single" w:sz="4" w:space="0" w:color="000000"/>
              <w:left w:val="single" w:sz="4" w:space="0" w:color="000000"/>
              <w:bottom w:val="single" w:sz="4" w:space="0" w:color="000000"/>
              <w:right w:val="single" w:sz="4" w:space="0" w:color="000000"/>
            </w:tcBorders>
            <w:shd w:val="clear" w:color="auto" w:fill="B3B3B3"/>
          </w:tcPr>
          <w:p w14:paraId="25869740" w14:textId="77777777" w:rsidR="00B41A9A" w:rsidRPr="00334ABE" w:rsidRDefault="00B41A9A" w:rsidP="00334ABE">
            <w:pPr>
              <w:rPr>
                <w:rFonts w:asciiTheme="minorHAnsi" w:hAnsiTheme="minorHAnsi" w:cstheme="minorHAnsi"/>
              </w:rPr>
            </w:pPr>
            <w:r w:rsidRPr="00334ABE">
              <w:rPr>
                <w:rFonts w:asciiTheme="minorHAnsi" w:hAnsiTheme="minorHAnsi" w:cstheme="minorHAnsi"/>
              </w:rPr>
              <w:t>Explanation</w:t>
            </w:r>
          </w:p>
        </w:tc>
      </w:tr>
      <w:tr w:rsidR="00B41A9A" w:rsidRPr="00334ABE" w14:paraId="17EEDD53" w14:textId="77777777" w:rsidTr="00A34D3C">
        <w:tc>
          <w:tcPr>
            <w:tcW w:w="3196" w:type="dxa"/>
            <w:tcBorders>
              <w:top w:val="single" w:sz="4" w:space="0" w:color="000000"/>
              <w:left w:val="single" w:sz="4" w:space="0" w:color="000000"/>
              <w:bottom w:val="single" w:sz="4" w:space="0" w:color="000000"/>
            </w:tcBorders>
          </w:tcPr>
          <w:p w14:paraId="3F9014CB" w14:textId="77777777" w:rsidR="00B41A9A" w:rsidRPr="00334ABE" w:rsidRDefault="00B41A9A" w:rsidP="00334ABE">
            <w:pPr>
              <w:rPr>
                <w:rFonts w:asciiTheme="minorHAnsi" w:hAnsiTheme="minorHAnsi" w:cstheme="minorHAnsi"/>
              </w:rPr>
            </w:pPr>
            <w:r w:rsidRPr="00334ABE">
              <w:rPr>
                <w:rFonts w:asciiTheme="minorHAnsi" w:hAnsiTheme="minorHAnsi" w:cstheme="minorHAnsi"/>
              </w:rPr>
              <w:t>Entity</w:t>
            </w:r>
          </w:p>
        </w:tc>
        <w:tc>
          <w:tcPr>
            <w:tcW w:w="3511" w:type="dxa"/>
            <w:tcBorders>
              <w:top w:val="single" w:sz="4" w:space="0" w:color="000000"/>
              <w:left w:val="single" w:sz="4" w:space="0" w:color="000000"/>
              <w:bottom w:val="single" w:sz="4" w:space="0" w:color="000000"/>
              <w:right w:val="single" w:sz="4" w:space="0" w:color="000000"/>
            </w:tcBorders>
          </w:tcPr>
          <w:p w14:paraId="157A828B" w14:textId="77777777" w:rsidR="00B41A9A" w:rsidRPr="00334ABE" w:rsidRDefault="00B41A9A" w:rsidP="00334ABE">
            <w:pPr>
              <w:rPr>
                <w:rFonts w:asciiTheme="minorHAnsi" w:hAnsiTheme="minorHAnsi" w:cstheme="minorHAnsi"/>
              </w:rPr>
            </w:pPr>
            <w:r w:rsidRPr="00334ABE">
              <w:rPr>
                <w:rFonts w:asciiTheme="minorHAnsi" w:hAnsiTheme="minorHAnsi" w:cstheme="minorHAnsi"/>
              </w:rPr>
              <w:t>An entity is an object, person, event or thing of interest to an organisation and</w:t>
            </w:r>
            <w:r w:rsidR="00A34D3C" w:rsidRPr="00334ABE">
              <w:rPr>
                <w:rFonts w:asciiTheme="minorHAnsi" w:hAnsiTheme="minorHAnsi" w:cstheme="minorHAnsi"/>
              </w:rPr>
              <w:t xml:space="preserve"> about which data are recorded.</w:t>
            </w:r>
          </w:p>
        </w:tc>
      </w:tr>
      <w:tr w:rsidR="00B41A9A" w:rsidRPr="00334ABE" w14:paraId="156AE77A" w14:textId="77777777" w:rsidTr="00A34D3C">
        <w:tc>
          <w:tcPr>
            <w:tcW w:w="3196" w:type="dxa"/>
            <w:tcBorders>
              <w:top w:val="single" w:sz="4" w:space="0" w:color="000000"/>
              <w:left w:val="single" w:sz="4" w:space="0" w:color="000000"/>
              <w:bottom w:val="single" w:sz="4" w:space="0" w:color="000000"/>
            </w:tcBorders>
          </w:tcPr>
          <w:p w14:paraId="41AD6FED" w14:textId="77777777" w:rsidR="00B41A9A" w:rsidRPr="00334ABE" w:rsidRDefault="00B41A9A" w:rsidP="00334ABE">
            <w:pPr>
              <w:rPr>
                <w:rFonts w:asciiTheme="minorHAnsi" w:hAnsiTheme="minorHAnsi" w:cstheme="minorHAnsi"/>
              </w:rPr>
            </w:pPr>
            <w:r w:rsidRPr="00334ABE">
              <w:rPr>
                <w:rFonts w:asciiTheme="minorHAnsi" w:hAnsiTheme="minorHAnsi" w:cstheme="minorHAnsi"/>
              </w:rPr>
              <w:t>Relationship</w:t>
            </w:r>
          </w:p>
        </w:tc>
        <w:tc>
          <w:tcPr>
            <w:tcW w:w="3511" w:type="dxa"/>
            <w:tcBorders>
              <w:top w:val="single" w:sz="4" w:space="0" w:color="000000"/>
              <w:left w:val="single" w:sz="4" w:space="0" w:color="000000"/>
              <w:bottom w:val="single" w:sz="4" w:space="0" w:color="000000"/>
              <w:right w:val="single" w:sz="4" w:space="0" w:color="000000"/>
            </w:tcBorders>
          </w:tcPr>
          <w:p w14:paraId="35ABA879" w14:textId="77777777" w:rsidR="00B41A9A" w:rsidRPr="00334ABE" w:rsidRDefault="00B41A9A" w:rsidP="00334ABE">
            <w:pPr>
              <w:rPr>
                <w:rFonts w:asciiTheme="minorHAnsi" w:hAnsiTheme="minorHAnsi" w:cstheme="minorHAnsi"/>
              </w:rPr>
            </w:pPr>
            <w:r w:rsidRPr="00334ABE">
              <w:rPr>
                <w:rFonts w:asciiTheme="minorHAnsi" w:hAnsiTheme="minorHAnsi" w:cstheme="minorHAnsi"/>
              </w:rPr>
              <w:t>A relationship is an associatio</w:t>
            </w:r>
            <w:r w:rsidR="00A34D3C" w:rsidRPr="00334ABE">
              <w:rPr>
                <w:rFonts w:asciiTheme="minorHAnsi" w:hAnsiTheme="minorHAnsi" w:cstheme="minorHAnsi"/>
              </w:rPr>
              <w:t>n or link between two entities.</w:t>
            </w:r>
          </w:p>
        </w:tc>
      </w:tr>
      <w:tr w:rsidR="00B41A9A" w:rsidRPr="00334ABE" w14:paraId="2EB141F1" w14:textId="77777777" w:rsidTr="00A34D3C">
        <w:tc>
          <w:tcPr>
            <w:tcW w:w="3196" w:type="dxa"/>
            <w:tcBorders>
              <w:top w:val="single" w:sz="4" w:space="0" w:color="000000"/>
              <w:left w:val="single" w:sz="4" w:space="0" w:color="000000"/>
              <w:bottom w:val="single" w:sz="4" w:space="0" w:color="000000"/>
            </w:tcBorders>
          </w:tcPr>
          <w:p w14:paraId="413EEBAB" w14:textId="77777777" w:rsidR="00B41A9A" w:rsidRPr="00334ABE" w:rsidRDefault="00B41A9A" w:rsidP="00334ABE">
            <w:pPr>
              <w:rPr>
                <w:rFonts w:asciiTheme="minorHAnsi" w:hAnsiTheme="minorHAnsi" w:cstheme="minorHAnsi"/>
              </w:rPr>
            </w:pPr>
            <w:r w:rsidRPr="00334ABE">
              <w:rPr>
                <w:rFonts w:asciiTheme="minorHAnsi" w:hAnsiTheme="minorHAnsi" w:cstheme="minorHAnsi"/>
              </w:rPr>
              <w:t>Degree of relationship</w:t>
            </w:r>
          </w:p>
        </w:tc>
        <w:tc>
          <w:tcPr>
            <w:tcW w:w="3511" w:type="dxa"/>
            <w:tcBorders>
              <w:top w:val="single" w:sz="4" w:space="0" w:color="000000"/>
              <w:left w:val="single" w:sz="4" w:space="0" w:color="000000"/>
              <w:bottom w:val="single" w:sz="4" w:space="0" w:color="000000"/>
              <w:right w:val="single" w:sz="4" w:space="0" w:color="000000"/>
            </w:tcBorders>
          </w:tcPr>
          <w:p w14:paraId="25E3C960" w14:textId="77777777" w:rsidR="00B41A9A" w:rsidRPr="00334ABE" w:rsidRDefault="00B41A9A" w:rsidP="00334ABE">
            <w:pPr>
              <w:rPr>
                <w:rFonts w:asciiTheme="minorHAnsi" w:hAnsiTheme="minorHAnsi" w:cstheme="minorHAnsi"/>
              </w:rPr>
            </w:pPr>
            <w:r w:rsidRPr="00334ABE">
              <w:rPr>
                <w:rFonts w:asciiTheme="minorHAnsi" w:hAnsiTheme="minorHAnsi" w:cstheme="minorHAnsi"/>
              </w:rPr>
              <w:t xml:space="preserve">The degree of relationship between two entities refers to the number of entity occurrences of one entity </w:t>
            </w:r>
            <w:r w:rsidR="003B0D7D" w:rsidRPr="00334ABE">
              <w:rPr>
                <w:rFonts w:asciiTheme="minorHAnsi" w:hAnsiTheme="minorHAnsi" w:cstheme="minorHAnsi"/>
              </w:rPr>
              <w:t xml:space="preserve">that  </w:t>
            </w:r>
            <w:r w:rsidRPr="00334ABE">
              <w:rPr>
                <w:rFonts w:asciiTheme="minorHAnsi" w:hAnsiTheme="minorHAnsi" w:cstheme="minorHAnsi"/>
              </w:rPr>
              <w:lastRenderedPageBreak/>
              <w:t>are associated with just one entity occurrence of the other, and vice versa.</w:t>
            </w:r>
          </w:p>
        </w:tc>
      </w:tr>
    </w:tbl>
    <w:p w14:paraId="5B811477" w14:textId="77777777" w:rsidR="00965CA5" w:rsidRDefault="00965CA5" w:rsidP="00334ABE">
      <w:pPr>
        <w:rPr>
          <w:rFonts w:asciiTheme="minorHAnsi" w:hAnsiTheme="minorHAnsi" w:cstheme="minorHAnsi"/>
        </w:rPr>
      </w:pPr>
    </w:p>
    <w:p w14:paraId="613B7AC3" w14:textId="180A3ADE" w:rsidR="00B41A9A" w:rsidRPr="00334ABE" w:rsidRDefault="00B41A9A" w:rsidP="00334ABE">
      <w:pPr>
        <w:rPr>
          <w:rFonts w:asciiTheme="minorHAnsi" w:hAnsiTheme="minorHAnsi" w:cstheme="minorHAnsi"/>
        </w:rPr>
      </w:pPr>
      <w:r w:rsidRPr="00334ABE">
        <w:rPr>
          <w:rFonts w:asciiTheme="minorHAnsi" w:hAnsiTheme="minorHAnsi" w:cstheme="minorHAnsi"/>
        </w:rPr>
        <w:t xml:space="preserve">You need to draw a diagram of the entities in your system. Next, you need to identify the relationships between the entities – one-to-one, one-to-many, many-to-many. </w:t>
      </w:r>
    </w:p>
    <w:p w14:paraId="41E17E3B" w14:textId="77777777" w:rsidR="004C0620" w:rsidRPr="00334ABE" w:rsidRDefault="004C0620" w:rsidP="00334ABE">
      <w:pPr>
        <w:rPr>
          <w:rFonts w:asciiTheme="minorHAnsi" w:hAnsiTheme="minorHAnsi" w:cstheme="minorHAnsi"/>
        </w:rPr>
      </w:pPr>
    </w:p>
    <w:p w14:paraId="02B46CC9" w14:textId="2C208A5B" w:rsidR="00B41A9A" w:rsidRPr="000467C7" w:rsidRDefault="000467C7" w:rsidP="00334ABE">
      <w:pPr>
        <w:rPr>
          <w:rFonts w:asciiTheme="minorHAnsi" w:hAnsiTheme="minorHAnsi" w:cstheme="minorHAnsi"/>
          <w:b/>
          <w:bCs/>
        </w:rPr>
      </w:pPr>
      <w:r w:rsidRPr="000467C7">
        <w:rPr>
          <w:rFonts w:asciiTheme="minorHAnsi" w:hAnsiTheme="minorHAnsi" w:cstheme="minorHAnsi"/>
          <w:b/>
          <w:bCs/>
          <w:color w:val="EE0000"/>
        </w:rPr>
        <w:t xml:space="preserve">1.6.3 </w:t>
      </w:r>
      <w:r w:rsidR="00B41A9A" w:rsidRPr="000467C7">
        <w:rPr>
          <w:rFonts w:asciiTheme="minorHAnsi" w:hAnsiTheme="minorHAnsi" w:cstheme="minorHAnsi"/>
          <w:b/>
          <w:bCs/>
          <w:color w:val="EE0000"/>
        </w:rPr>
        <w:t xml:space="preserve">Identification of </w:t>
      </w:r>
      <w:r w:rsidR="006B1112" w:rsidRPr="000467C7">
        <w:rPr>
          <w:rFonts w:asciiTheme="minorHAnsi" w:hAnsiTheme="minorHAnsi" w:cstheme="minorHAnsi"/>
          <w:b/>
          <w:bCs/>
          <w:color w:val="EE0000"/>
        </w:rPr>
        <w:t>o</w:t>
      </w:r>
      <w:r w:rsidR="00B41A9A" w:rsidRPr="000467C7">
        <w:rPr>
          <w:rFonts w:asciiTheme="minorHAnsi" w:hAnsiTheme="minorHAnsi" w:cstheme="minorHAnsi"/>
          <w:b/>
          <w:bCs/>
          <w:color w:val="EE0000"/>
        </w:rPr>
        <w:t xml:space="preserve">bjects and </w:t>
      </w:r>
      <w:r w:rsidR="006B1112" w:rsidRPr="000467C7">
        <w:rPr>
          <w:rFonts w:asciiTheme="minorHAnsi" w:hAnsiTheme="minorHAnsi" w:cstheme="minorHAnsi"/>
          <w:b/>
          <w:bCs/>
          <w:color w:val="EE0000"/>
        </w:rPr>
        <w:t>o</w:t>
      </w:r>
      <w:r w:rsidR="00A83F7C" w:rsidRPr="000467C7">
        <w:rPr>
          <w:rFonts w:asciiTheme="minorHAnsi" w:hAnsiTheme="minorHAnsi" w:cstheme="minorHAnsi"/>
          <w:b/>
          <w:bCs/>
          <w:color w:val="EE0000"/>
        </w:rPr>
        <w:t>bject–</w:t>
      </w:r>
      <w:r w:rsidR="00B41A9A" w:rsidRPr="000467C7">
        <w:rPr>
          <w:rFonts w:asciiTheme="minorHAnsi" w:hAnsiTheme="minorHAnsi" w:cstheme="minorHAnsi"/>
          <w:b/>
          <w:bCs/>
          <w:color w:val="EE0000"/>
        </w:rPr>
        <w:t xml:space="preserve">analysis diagrams </w:t>
      </w:r>
    </w:p>
    <w:p w14:paraId="5EBE1C35" w14:textId="2505C31D" w:rsidR="00B41A9A" w:rsidRPr="00334ABE" w:rsidRDefault="00376696" w:rsidP="00334ABE">
      <w:pPr>
        <w:rPr>
          <w:rFonts w:asciiTheme="minorHAnsi" w:hAnsiTheme="minorHAnsi" w:cstheme="minorHAnsi"/>
        </w:rPr>
      </w:pPr>
      <w:r>
        <w:rPr>
          <w:rFonts w:asciiTheme="minorHAnsi" w:hAnsiTheme="minorHAnsi" w:cstheme="minorHAnsi"/>
        </w:rPr>
        <w:t xml:space="preserve">What are your initial ideas on the classes you are going to need. </w:t>
      </w:r>
    </w:p>
    <w:p w14:paraId="641E2E57" w14:textId="36F6E6F3" w:rsidR="00B41A9A" w:rsidRPr="00965CA5" w:rsidRDefault="00B41A9A" w:rsidP="00376696">
      <w:pPr>
        <w:rPr>
          <w:rFonts w:asciiTheme="minorHAnsi" w:hAnsiTheme="minorHAnsi" w:cstheme="minorHAnsi"/>
        </w:rPr>
      </w:pPr>
      <w:r w:rsidRPr="00334ABE">
        <w:rPr>
          <w:rFonts w:asciiTheme="minorHAnsi" w:hAnsiTheme="minorHAnsi" w:cstheme="minorHAnsi"/>
        </w:rPr>
        <w:t>Object analysis consists of</w:t>
      </w:r>
      <w:r w:rsidR="00376696">
        <w:rPr>
          <w:rFonts w:asciiTheme="minorHAnsi" w:hAnsiTheme="minorHAnsi" w:cstheme="minorHAnsi"/>
        </w:rPr>
        <w:t xml:space="preserve"> </w:t>
      </w:r>
      <w:r w:rsidRPr="00965CA5">
        <w:rPr>
          <w:rFonts w:asciiTheme="minorHAnsi" w:hAnsiTheme="minorHAnsi" w:cstheme="minorHAnsi"/>
        </w:rPr>
        <w:t>determining the objects</w:t>
      </w:r>
      <w:r w:rsidR="00376696">
        <w:rPr>
          <w:rFonts w:asciiTheme="minorHAnsi" w:hAnsiTheme="minorHAnsi" w:cstheme="minorHAnsi"/>
        </w:rPr>
        <w:t xml:space="preserve">, </w:t>
      </w:r>
      <w:r w:rsidRPr="00965CA5">
        <w:rPr>
          <w:rFonts w:asciiTheme="minorHAnsi" w:hAnsiTheme="minorHAnsi" w:cstheme="minorHAnsi"/>
        </w:rPr>
        <w:t>determining the relationships between the objects</w:t>
      </w:r>
      <w:r w:rsidR="00376696">
        <w:rPr>
          <w:rFonts w:asciiTheme="minorHAnsi" w:hAnsiTheme="minorHAnsi" w:cstheme="minorHAnsi"/>
        </w:rPr>
        <w:t xml:space="preserve"> and d</w:t>
      </w:r>
      <w:r w:rsidRPr="00965CA5">
        <w:rPr>
          <w:rFonts w:asciiTheme="minorHAnsi" w:hAnsiTheme="minorHAnsi" w:cstheme="minorHAnsi"/>
        </w:rPr>
        <w:t>etermining the attributes and the behaviours of each object.</w:t>
      </w:r>
    </w:p>
    <w:p w14:paraId="526D6076" w14:textId="6ABBC9DA" w:rsidR="00376696" w:rsidRDefault="00B41A9A" w:rsidP="00334ABE">
      <w:pPr>
        <w:rPr>
          <w:rFonts w:asciiTheme="minorHAnsi" w:hAnsiTheme="minorHAnsi" w:cstheme="minorHAnsi"/>
        </w:rPr>
      </w:pPr>
      <w:r w:rsidRPr="00334ABE">
        <w:rPr>
          <w:rFonts w:asciiTheme="minorHAnsi" w:hAnsiTheme="minorHAnsi" w:cstheme="minorHAnsi"/>
        </w:rPr>
        <w:t>You will need to provide a diagram that shows the objects, their associations, aggregations and inheritance.</w:t>
      </w:r>
    </w:p>
    <w:p w14:paraId="4C40C530" w14:textId="1CE836ED" w:rsidR="00376696" w:rsidRPr="00334ABE" w:rsidRDefault="00376696" w:rsidP="00334ABE">
      <w:pPr>
        <w:rPr>
          <w:rFonts w:asciiTheme="minorHAnsi" w:hAnsiTheme="minorHAnsi" w:cstheme="minorHAnsi"/>
        </w:rPr>
      </w:pPr>
      <w:r>
        <w:rPr>
          <w:rFonts w:asciiTheme="minorHAnsi" w:hAnsiTheme="minorHAnsi" w:cstheme="minorHAnsi"/>
        </w:rPr>
        <w:t>For example, in a game you might decide you need bad character and a good character</w:t>
      </w:r>
      <w:r w:rsidR="002B282A">
        <w:rPr>
          <w:rFonts w:asciiTheme="minorHAnsi" w:hAnsiTheme="minorHAnsi" w:cstheme="minorHAnsi"/>
        </w:rPr>
        <w:t xml:space="preserve"> objects</w:t>
      </w:r>
      <w:r>
        <w:rPr>
          <w:rFonts w:asciiTheme="minorHAnsi" w:hAnsiTheme="minorHAnsi" w:cstheme="minorHAnsi"/>
        </w:rPr>
        <w:t>. You identify the common attributes and behaviours that you are going to add to a parent class and then two new classes for the ‘bad’ and ‘good’ that will inherit from the parent class. You can then include the differences for these two child classes.</w:t>
      </w:r>
    </w:p>
    <w:p w14:paraId="5AC0F230" w14:textId="03D86CE7" w:rsidR="00B25AB5" w:rsidRPr="000467C7" w:rsidRDefault="00B25AB5" w:rsidP="00334ABE">
      <w:pPr>
        <w:rPr>
          <w:rFonts w:asciiTheme="minorHAnsi" w:hAnsiTheme="minorHAnsi" w:cstheme="minorHAnsi"/>
          <w:b/>
          <w:bCs/>
          <w:color w:val="FF0000"/>
        </w:rPr>
      </w:pPr>
      <w:r w:rsidRPr="000467C7">
        <w:rPr>
          <w:rFonts w:asciiTheme="minorHAnsi" w:hAnsiTheme="minorHAnsi" w:cstheme="minorHAnsi"/>
          <w:b/>
          <w:bCs/>
          <w:color w:val="FF0000"/>
        </w:rPr>
        <w:t>1.</w:t>
      </w:r>
      <w:r w:rsidR="002A5148" w:rsidRPr="000467C7">
        <w:rPr>
          <w:rFonts w:asciiTheme="minorHAnsi" w:hAnsiTheme="minorHAnsi" w:cstheme="minorHAnsi"/>
          <w:b/>
          <w:bCs/>
          <w:color w:val="FF0000"/>
        </w:rPr>
        <w:t>6</w:t>
      </w:r>
      <w:r w:rsidRPr="000467C7">
        <w:rPr>
          <w:rFonts w:asciiTheme="minorHAnsi" w:hAnsiTheme="minorHAnsi" w:cstheme="minorHAnsi"/>
          <w:b/>
          <w:bCs/>
          <w:color w:val="FF0000"/>
        </w:rPr>
        <w:t>.</w:t>
      </w:r>
      <w:r w:rsidR="000467C7" w:rsidRPr="000467C7">
        <w:rPr>
          <w:rFonts w:asciiTheme="minorHAnsi" w:hAnsiTheme="minorHAnsi" w:cstheme="minorHAnsi"/>
          <w:b/>
          <w:bCs/>
          <w:color w:val="FF0000"/>
        </w:rPr>
        <w:t>4</w:t>
      </w:r>
      <w:r w:rsidRPr="000467C7">
        <w:rPr>
          <w:rFonts w:asciiTheme="minorHAnsi" w:hAnsiTheme="minorHAnsi" w:cstheme="minorHAnsi"/>
          <w:b/>
          <w:bCs/>
          <w:color w:val="FF0000"/>
        </w:rPr>
        <w:t xml:space="preserve"> Sketches and process flow of proposed output</w:t>
      </w:r>
    </w:p>
    <w:p w14:paraId="54A81377" w14:textId="138FEB75" w:rsidR="00B25AB5" w:rsidRPr="00B25AB5" w:rsidRDefault="00B25AB5" w:rsidP="00334ABE">
      <w:pPr>
        <w:rPr>
          <w:rFonts w:asciiTheme="minorHAnsi" w:hAnsiTheme="minorHAnsi" w:cstheme="minorHAnsi"/>
        </w:rPr>
      </w:pPr>
      <w:r>
        <w:rPr>
          <w:rFonts w:asciiTheme="minorHAnsi" w:hAnsiTheme="minorHAnsi" w:cstheme="minorHAnsi"/>
        </w:rPr>
        <w:t xml:space="preserve">This section allows you to organise your ideas on how your project will flow and deal with inputs, outputs and processing. </w:t>
      </w:r>
      <w:r w:rsidRPr="00B25AB5">
        <w:rPr>
          <w:rFonts w:asciiTheme="minorHAnsi" w:hAnsiTheme="minorHAnsi" w:cstheme="minorHAnsi"/>
        </w:rPr>
        <w:t>You can use flow charts</w:t>
      </w:r>
      <w:r>
        <w:rPr>
          <w:rFonts w:asciiTheme="minorHAnsi" w:hAnsiTheme="minorHAnsi" w:cstheme="minorHAnsi"/>
        </w:rPr>
        <w:t xml:space="preserve"> here or any method you like to show your thought process</w:t>
      </w:r>
      <w:r w:rsidRPr="00B25AB5">
        <w:rPr>
          <w:rFonts w:asciiTheme="minorHAnsi" w:hAnsiTheme="minorHAnsi" w:cstheme="minorHAnsi"/>
        </w:rPr>
        <w:t>.</w:t>
      </w:r>
      <w:r>
        <w:rPr>
          <w:rFonts w:asciiTheme="minorHAnsi" w:hAnsiTheme="minorHAnsi" w:cstheme="minorHAnsi"/>
        </w:rPr>
        <w:t xml:space="preserve"> You might for example show what happens when a button is pressed. Does it trigger and algorithm, pull something from a database, open up another scree</w:t>
      </w:r>
      <w:r w:rsidR="002B282A">
        <w:rPr>
          <w:rFonts w:asciiTheme="minorHAnsi" w:hAnsiTheme="minorHAnsi" w:cstheme="minorHAnsi"/>
        </w:rPr>
        <w:t>n</w:t>
      </w:r>
      <w:r>
        <w:rPr>
          <w:rFonts w:asciiTheme="minorHAnsi" w:hAnsiTheme="minorHAnsi" w:cstheme="minorHAnsi"/>
        </w:rPr>
        <w:t>, etc.</w:t>
      </w:r>
    </w:p>
    <w:p w14:paraId="4BAA7F4D" w14:textId="624BA9BE" w:rsidR="00B25AB5" w:rsidRPr="00334ABE" w:rsidRDefault="00B25AB5" w:rsidP="00B25AB5">
      <w:pPr>
        <w:rPr>
          <w:rFonts w:asciiTheme="minorHAnsi" w:hAnsiTheme="minorHAnsi" w:cstheme="minorHAnsi"/>
        </w:rPr>
      </w:pPr>
      <w:r w:rsidRPr="000467C7">
        <w:rPr>
          <w:rFonts w:asciiTheme="minorHAnsi" w:hAnsiTheme="minorHAnsi" w:cstheme="minorHAnsi"/>
          <w:b/>
          <w:bCs/>
          <w:color w:val="FF0000"/>
        </w:rPr>
        <w:t>1.</w:t>
      </w:r>
      <w:r w:rsidR="002A5148" w:rsidRPr="000467C7">
        <w:rPr>
          <w:rFonts w:asciiTheme="minorHAnsi" w:hAnsiTheme="minorHAnsi" w:cstheme="minorHAnsi"/>
          <w:b/>
          <w:bCs/>
          <w:color w:val="FF0000"/>
        </w:rPr>
        <w:t>6</w:t>
      </w:r>
      <w:r w:rsidRPr="000467C7">
        <w:rPr>
          <w:rFonts w:asciiTheme="minorHAnsi" w:hAnsiTheme="minorHAnsi" w:cstheme="minorHAnsi"/>
          <w:b/>
          <w:bCs/>
          <w:color w:val="FF0000"/>
        </w:rPr>
        <w:t>.</w:t>
      </w:r>
      <w:r w:rsidR="000467C7" w:rsidRPr="000467C7">
        <w:rPr>
          <w:rFonts w:asciiTheme="minorHAnsi" w:hAnsiTheme="minorHAnsi" w:cstheme="minorHAnsi"/>
          <w:b/>
          <w:bCs/>
          <w:color w:val="FF0000"/>
        </w:rPr>
        <w:t>5</w:t>
      </w:r>
      <w:r w:rsidRPr="000467C7">
        <w:rPr>
          <w:rFonts w:asciiTheme="minorHAnsi" w:hAnsiTheme="minorHAnsi" w:cstheme="minorHAnsi"/>
          <w:b/>
          <w:bCs/>
          <w:color w:val="FF0000"/>
        </w:rPr>
        <w:t xml:space="preserve"> Data flow diagrams (DFDs)</w:t>
      </w:r>
      <w:r w:rsidRPr="00965CA5">
        <w:rPr>
          <w:rFonts w:asciiTheme="minorHAnsi" w:hAnsiTheme="minorHAnsi" w:cstheme="minorHAnsi"/>
          <w:color w:val="FF0000"/>
        </w:rPr>
        <w:t xml:space="preserve"> </w:t>
      </w:r>
      <w:r w:rsidRPr="00334ABE">
        <w:rPr>
          <w:rFonts w:asciiTheme="minorHAnsi" w:hAnsiTheme="minorHAnsi" w:cstheme="minorHAnsi"/>
        </w:rPr>
        <w:t>(</w:t>
      </w:r>
      <w:r>
        <w:rPr>
          <w:rFonts w:asciiTheme="minorHAnsi" w:hAnsiTheme="minorHAnsi" w:cstheme="minorHAnsi"/>
        </w:rPr>
        <w:t>see Mrs Poyda/Zamani to check</w:t>
      </w:r>
      <w:r w:rsidRPr="00334ABE">
        <w:rPr>
          <w:rFonts w:asciiTheme="minorHAnsi" w:hAnsiTheme="minorHAnsi" w:cstheme="minorHAnsi"/>
        </w:rPr>
        <w:t>)</w:t>
      </w:r>
    </w:p>
    <w:p w14:paraId="66E29ABE" w14:textId="3F45E674" w:rsidR="00B25AB5" w:rsidRPr="00334ABE" w:rsidRDefault="00B25AB5" w:rsidP="00B25AB5">
      <w:pPr>
        <w:rPr>
          <w:rFonts w:asciiTheme="minorHAnsi" w:hAnsiTheme="minorHAnsi" w:cstheme="minorHAnsi"/>
        </w:rPr>
      </w:pPr>
      <w:r>
        <w:rPr>
          <w:rFonts w:asciiTheme="minorHAnsi" w:hAnsiTheme="minorHAnsi" w:cstheme="minorHAnsi"/>
        </w:rPr>
        <w:t>If you are dealing with large data sets, y</w:t>
      </w:r>
      <w:r w:rsidRPr="00334ABE">
        <w:rPr>
          <w:rFonts w:asciiTheme="minorHAnsi" w:hAnsiTheme="minorHAnsi" w:cstheme="minorHAnsi"/>
        </w:rPr>
        <w:t xml:space="preserve">our diagram needs to show where data comes into the system, how it is processed, where it is output from the system, and where data is stored in the system. Remember to use the correct DFD symbols. You need to provide a DFD for both the current system and the proposed system. The current system may be a manual system and this still applies. The DFD for the proposed system is likely to differ from the DFD for the current system, and if so should also be drawn up. </w:t>
      </w:r>
    </w:p>
    <w:p w14:paraId="1E5748D6" w14:textId="77777777" w:rsidR="00B25AB5" w:rsidRPr="00334ABE" w:rsidRDefault="00B25AB5" w:rsidP="00B25AB5">
      <w:pPr>
        <w:rPr>
          <w:rFonts w:asciiTheme="minorHAnsi" w:hAnsiTheme="minorHAnsi" w:cstheme="minorHAnsi"/>
        </w:rPr>
      </w:pPr>
      <w:r w:rsidRPr="00334ABE">
        <w:rPr>
          <w:rFonts w:asciiTheme="minorHAnsi" w:hAnsiTheme="minorHAnsi" w:cstheme="minorHAnsi"/>
        </w:rPr>
        <w:t>This section could also contain any other modelling of the problem that will inform the Design stage, for example a graph / network model of Facebook connections, state diagrams, scientific / mathematical models or formulae.</w:t>
      </w:r>
    </w:p>
    <w:p w14:paraId="1B45A9E1" w14:textId="77777777" w:rsidR="00B25AB5" w:rsidRDefault="00B25AB5" w:rsidP="00334ABE">
      <w:pPr>
        <w:rPr>
          <w:rFonts w:asciiTheme="minorHAnsi" w:hAnsiTheme="minorHAnsi" w:cstheme="minorHAnsi"/>
          <w:b/>
          <w:bCs/>
          <w:color w:val="FF0000"/>
        </w:rPr>
      </w:pPr>
    </w:p>
    <w:p w14:paraId="4D789D95" w14:textId="77777777" w:rsidR="00B25AB5" w:rsidRDefault="00B25AB5" w:rsidP="00334ABE">
      <w:pPr>
        <w:rPr>
          <w:rFonts w:asciiTheme="minorHAnsi" w:hAnsiTheme="minorHAnsi" w:cstheme="minorHAnsi"/>
          <w:b/>
          <w:bCs/>
          <w:color w:val="FF0000"/>
        </w:rPr>
      </w:pPr>
    </w:p>
    <w:p w14:paraId="02DF2512" w14:textId="7ACB736D" w:rsidR="003E6591"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1.</w:t>
      </w:r>
      <w:r w:rsidR="002A5148">
        <w:rPr>
          <w:rFonts w:asciiTheme="minorHAnsi" w:hAnsiTheme="minorHAnsi" w:cstheme="minorHAnsi"/>
          <w:b/>
          <w:bCs/>
          <w:color w:val="FF0000"/>
        </w:rPr>
        <w:t>7</w:t>
      </w:r>
      <w:r>
        <w:rPr>
          <w:rFonts w:asciiTheme="minorHAnsi" w:hAnsiTheme="minorHAnsi" w:cstheme="minorHAnsi"/>
          <w:b/>
          <w:bCs/>
          <w:color w:val="FF0000"/>
        </w:rPr>
        <w:t xml:space="preserve"> </w:t>
      </w:r>
      <w:r w:rsidR="0046108C" w:rsidRPr="00965CA5">
        <w:rPr>
          <w:rFonts w:asciiTheme="minorHAnsi" w:hAnsiTheme="minorHAnsi" w:cstheme="minorHAnsi"/>
          <w:b/>
          <w:bCs/>
          <w:color w:val="FF0000"/>
        </w:rPr>
        <w:t>Analysis Data Dictionary</w:t>
      </w:r>
    </w:p>
    <w:p w14:paraId="459DD1EB" w14:textId="77777777" w:rsidR="003E6591" w:rsidRPr="00334ABE" w:rsidRDefault="003E6591" w:rsidP="00334ABE">
      <w:pPr>
        <w:rPr>
          <w:rFonts w:asciiTheme="minorHAnsi" w:hAnsiTheme="minorHAnsi" w:cstheme="minorHAnsi"/>
        </w:rPr>
      </w:pPr>
      <w:r w:rsidRPr="00334ABE">
        <w:rPr>
          <w:rFonts w:asciiTheme="minorHAnsi" w:hAnsiTheme="minorHAnsi" w:cstheme="minorHAnsi"/>
        </w:rPr>
        <w:t xml:space="preserve">The analysis data dictionary is the place to keep any descriptions/definitions of terms that the </w:t>
      </w:r>
      <w:r w:rsidR="0046108C" w:rsidRPr="00334ABE">
        <w:rPr>
          <w:rFonts w:asciiTheme="minorHAnsi" w:hAnsiTheme="minorHAnsi" w:cstheme="minorHAnsi"/>
        </w:rPr>
        <w:t>end user/third party</w:t>
      </w:r>
      <w:r w:rsidRPr="00334ABE">
        <w:rPr>
          <w:rFonts w:asciiTheme="minorHAnsi" w:hAnsiTheme="minorHAnsi" w:cstheme="minorHAnsi"/>
        </w:rPr>
        <w:t xml:space="preserve"> has specified. A dictionary should be created that contains an entry for every item of data that is to feature in the proposed system. Data dictionaries do not contain any actual data, only the information about how it will be stored. Therefore you should outline:</w:t>
      </w:r>
    </w:p>
    <w:p w14:paraId="528B0EEC" w14:textId="7881216E" w:rsidR="003E6591" w:rsidRPr="00965CA5" w:rsidRDefault="003E6591" w:rsidP="00965CA5">
      <w:pPr>
        <w:pStyle w:val="ListParagraph"/>
        <w:numPr>
          <w:ilvl w:val="0"/>
          <w:numId w:val="34"/>
        </w:numPr>
        <w:rPr>
          <w:rFonts w:asciiTheme="minorHAnsi" w:hAnsiTheme="minorHAnsi" w:cstheme="minorHAnsi"/>
        </w:rPr>
      </w:pPr>
      <w:r w:rsidRPr="00965CA5">
        <w:rPr>
          <w:rFonts w:asciiTheme="minorHAnsi" w:hAnsiTheme="minorHAnsi" w:cstheme="minorHAnsi"/>
        </w:rPr>
        <w:t>the entities</w:t>
      </w:r>
      <w:r w:rsidR="00334ABE" w:rsidRPr="00965CA5">
        <w:rPr>
          <w:rFonts w:asciiTheme="minorHAnsi" w:hAnsiTheme="minorHAnsi" w:cstheme="minorHAnsi"/>
        </w:rPr>
        <w:t xml:space="preserve"> or variables</w:t>
      </w:r>
      <w:r w:rsidRPr="00965CA5">
        <w:rPr>
          <w:rFonts w:asciiTheme="minorHAnsi" w:hAnsiTheme="minorHAnsi" w:cstheme="minorHAnsi"/>
        </w:rPr>
        <w:t xml:space="preserve"> in the proposed system</w:t>
      </w:r>
      <w:r w:rsidR="00334ABE" w:rsidRPr="00965CA5">
        <w:rPr>
          <w:rFonts w:asciiTheme="minorHAnsi" w:hAnsiTheme="minorHAnsi" w:cstheme="minorHAnsi"/>
        </w:rPr>
        <w:t xml:space="preserve"> (that relate to user input/output)</w:t>
      </w:r>
    </w:p>
    <w:p w14:paraId="3BC84974" w14:textId="77777777" w:rsidR="003E6591" w:rsidRPr="00965CA5" w:rsidRDefault="003E6591" w:rsidP="00965CA5">
      <w:pPr>
        <w:pStyle w:val="ListParagraph"/>
        <w:numPr>
          <w:ilvl w:val="0"/>
          <w:numId w:val="34"/>
        </w:numPr>
        <w:rPr>
          <w:rFonts w:asciiTheme="minorHAnsi" w:hAnsiTheme="minorHAnsi" w:cstheme="minorHAnsi"/>
        </w:rPr>
      </w:pPr>
      <w:r w:rsidRPr="00965CA5">
        <w:rPr>
          <w:rFonts w:asciiTheme="minorHAnsi" w:hAnsiTheme="minorHAnsi" w:cstheme="minorHAnsi"/>
        </w:rPr>
        <w:lastRenderedPageBreak/>
        <w:t>the fields that will be stored in each entity and what form the information takes, including data types and maximum and minimum values</w:t>
      </w:r>
    </w:p>
    <w:p w14:paraId="0DB6B931" w14:textId="77777777" w:rsidR="003E6591" w:rsidRPr="00965CA5" w:rsidRDefault="003E6591" w:rsidP="00965CA5">
      <w:pPr>
        <w:pStyle w:val="ListParagraph"/>
        <w:numPr>
          <w:ilvl w:val="0"/>
          <w:numId w:val="34"/>
        </w:numPr>
        <w:rPr>
          <w:rFonts w:asciiTheme="minorHAnsi" w:hAnsiTheme="minorHAnsi" w:cstheme="minorHAnsi"/>
        </w:rPr>
      </w:pPr>
      <w:r w:rsidRPr="00965CA5">
        <w:rPr>
          <w:rFonts w:asciiTheme="minorHAnsi" w:hAnsiTheme="minorHAnsi" w:cstheme="minorHAnsi"/>
        </w:rPr>
        <w:t>a description added to each entry that makes clear the purpose of the data item, its type and range of permitted values</w:t>
      </w:r>
    </w:p>
    <w:p w14:paraId="1CA48EE9" w14:textId="4D0A8E2B" w:rsidR="00334ABE" w:rsidRPr="00334ABE" w:rsidRDefault="00334ABE" w:rsidP="00334ABE">
      <w:pPr>
        <w:rPr>
          <w:rFonts w:asciiTheme="minorHAnsi" w:hAnsiTheme="minorHAnsi" w:cstheme="minorHAnsi"/>
        </w:rPr>
      </w:pPr>
      <w:r w:rsidRPr="00334ABE">
        <w:rPr>
          <w:rFonts w:asciiTheme="minorHAnsi" w:hAnsiTheme="minorHAnsi" w:cstheme="minorHAnsi"/>
        </w:rPr>
        <w:t>This must be in a table.</w:t>
      </w:r>
    </w:p>
    <w:p w14:paraId="1C755C52" w14:textId="77777777" w:rsidR="003E6591" w:rsidRPr="00334ABE" w:rsidRDefault="003E6591" w:rsidP="00334ABE">
      <w:pPr>
        <w:rPr>
          <w:rFonts w:asciiTheme="minorHAnsi" w:hAnsiTheme="minorHAnsi" w:cstheme="minorHAnsi"/>
        </w:rPr>
      </w:pPr>
      <w:r w:rsidRPr="00334ABE">
        <w:rPr>
          <w:rFonts w:asciiTheme="minorHAnsi" w:hAnsiTheme="minorHAnsi" w:cstheme="minorHAnsi"/>
        </w:rPr>
        <w:t>If your project is not going to have data contained in a database, you still need to define the fields of data you are going to use on input and output. The data dictionary should contain enough information for a user interface designer to work with this information to produce a user interface that could be shown to the end user. You should also include error messages and other display items.</w:t>
      </w:r>
    </w:p>
    <w:p w14:paraId="5D63836A" w14:textId="534FBBE9" w:rsidR="00F21233" w:rsidRPr="00334ABE" w:rsidRDefault="0084630C" w:rsidP="0084630C">
      <w:pPr>
        <w:jc w:val="center"/>
        <w:rPr>
          <w:rFonts w:asciiTheme="minorHAnsi" w:hAnsiTheme="minorHAnsi" w:cstheme="minorHAnsi"/>
        </w:rPr>
      </w:pPr>
      <w:r>
        <w:rPr>
          <w:rFonts w:asciiTheme="minorHAnsi" w:hAnsiTheme="minorHAnsi" w:cstheme="minorHAnsi"/>
          <w:noProof/>
        </w:rPr>
        <w:drawing>
          <wp:inline distT="0" distB="0" distL="0" distR="0" wp14:anchorId="34E8B702" wp14:editId="69334AB2">
            <wp:extent cx="2771775" cy="2641478"/>
            <wp:effectExtent l="0" t="0" r="0" b="6985"/>
            <wp:docPr id="15734719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71943" name="Picture 1573471943"/>
                    <pic:cNvPicPr/>
                  </pic:nvPicPr>
                  <pic:blipFill>
                    <a:blip r:embed="rId18">
                      <a:extLst>
                        <a:ext uri="{28A0092B-C50C-407E-A947-70E740481C1C}">
                          <a14:useLocalDpi xmlns:a14="http://schemas.microsoft.com/office/drawing/2010/main" val="0"/>
                        </a:ext>
                      </a:extLst>
                    </a:blip>
                    <a:stretch>
                      <a:fillRect/>
                    </a:stretch>
                  </pic:blipFill>
                  <pic:spPr>
                    <a:xfrm>
                      <a:off x="0" y="0"/>
                      <a:ext cx="2781693" cy="2650930"/>
                    </a:xfrm>
                    <a:prstGeom prst="rect">
                      <a:avLst/>
                    </a:prstGeom>
                  </pic:spPr>
                </pic:pic>
              </a:graphicData>
            </a:graphic>
          </wp:inline>
        </w:drawing>
      </w:r>
    </w:p>
    <w:p w14:paraId="119D36FF" w14:textId="7FF7C040" w:rsidR="00405C3B" w:rsidRPr="00334ABE" w:rsidRDefault="00405C3B" w:rsidP="00334ABE">
      <w:pPr>
        <w:rPr>
          <w:rFonts w:asciiTheme="minorHAnsi" w:hAnsiTheme="minorHAnsi" w:cstheme="minorHAnsi"/>
        </w:rPr>
      </w:pPr>
    </w:p>
    <w:p w14:paraId="57538F4E" w14:textId="559F3B0A" w:rsidR="00405C3B"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 xml:space="preserve">2 </w:t>
      </w:r>
      <w:r w:rsidR="00405C3B" w:rsidRPr="00965CA5">
        <w:rPr>
          <w:rFonts w:asciiTheme="minorHAnsi" w:hAnsiTheme="minorHAnsi" w:cstheme="minorHAnsi"/>
          <w:b/>
          <w:bCs/>
          <w:color w:val="FF0000"/>
        </w:rPr>
        <w:t xml:space="preserve">Design </w:t>
      </w:r>
    </w:p>
    <w:p w14:paraId="3BAD85CB" w14:textId="6EC53AD6" w:rsidR="00405C3B" w:rsidRPr="00334ABE" w:rsidRDefault="00D24354" w:rsidP="00334ABE">
      <w:pPr>
        <w:rPr>
          <w:rFonts w:asciiTheme="minorHAnsi" w:hAnsiTheme="minorHAnsi" w:cstheme="minorHAnsi"/>
        </w:rPr>
      </w:pPr>
      <w:r w:rsidRPr="00334ABE">
        <w:rPr>
          <w:rFonts w:asciiTheme="minorHAnsi" w:hAnsiTheme="minorHAnsi" w:cstheme="minorHAnsi"/>
        </w:rPr>
        <w:t>Evidence for this section of the project can be produced before, after or during the coding of the system.</w:t>
      </w:r>
    </w:p>
    <w:p w14:paraId="15AA9FA3" w14:textId="20CA2E08" w:rsidR="003A780F" w:rsidRPr="00334ABE" w:rsidRDefault="003A780F" w:rsidP="00334ABE">
      <w:pPr>
        <w:rPr>
          <w:rFonts w:asciiTheme="minorHAnsi" w:hAnsiTheme="minorHAnsi" w:cstheme="minorHAnsi"/>
        </w:rPr>
      </w:pPr>
      <w:r w:rsidRPr="00334ABE">
        <w:rPr>
          <w:rFonts w:asciiTheme="minorHAnsi" w:hAnsiTheme="minorHAnsi" w:cstheme="minorHAnsi"/>
        </w:rPr>
        <w:t>Each of the following headers are required sections for your Design section:</w:t>
      </w:r>
    </w:p>
    <w:p w14:paraId="14B55AE0" w14:textId="41DD9415" w:rsidR="003A780F"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 xml:space="preserve">2.1 </w:t>
      </w:r>
      <w:r w:rsidR="003A780F" w:rsidRPr="00965CA5">
        <w:rPr>
          <w:rFonts w:asciiTheme="minorHAnsi" w:hAnsiTheme="minorHAnsi" w:cstheme="minorHAnsi"/>
          <w:b/>
          <w:bCs/>
          <w:color w:val="FF0000"/>
        </w:rPr>
        <w:t>Design Introduction</w:t>
      </w:r>
    </w:p>
    <w:p w14:paraId="0C6BF1E9" w14:textId="1D59CF05" w:rsidR="00405C3B" w:rsidRPr="00EC5A1B" w:rsidRDefault="003A780F" w:rsidP="00334ABE">
      <w:pPr>
        <w:rPr>
          <w:rFonts w:asciiTheme="minorHAnsi" w:hAnsiTheme="minorHAnsi" w:cstheme="minorHAnsi"/>
          <w:b/>
          <w:bCs/>
        </w:rPr>
      </w:pPr>
      <w:r w:rsidRPr="00334ABE">
        <w:rPr>
          <w:rFonts w:asciiTheme="minorHAnsi" w:hAnsiTheme="minorHAnsi" w:cstheme="minorHAnsi"/>
        </w:rPr>
        <w:t>This is</w:t>
      </w:r>
      <w:r w:rsidR="00405C3B" w:rsidRPr="00334ABE">
        <w:rPr>
          <w:rFonts w:asciiTheme="minorHAnsi" w:hAnsiTheme="minorHAnsi" w:cstheme="minorHAnsi"/>
        </w:rPr>
        <w:t xml:space="preserve"> the opening section to this document and should be a clear overview of each part of project and how it will all fit together.  </w:t>
      </w:r>
      <w:r w:rsidRPr="00334ABE">
        <w:rPr>
          <w:rFonts w:asciiTheme="minorHAnsi" w:hAnsiTheme="minorHAnsi" w:cstheme="minorHAnsi"/>
        </w:rPr>
        <w:t>This will be a high-level overview of them main modules of your project. How data structures are to be implemented. How you will use/used a database (if appropriate), etc.</w:t>
      </w:r>
      <w:r w:rsidR="00AA1503">
        <w:rPr>
          <w:rFonts w:asciiTheme="minorHAnsi" w:hAnsiTheme="minorHAnsi" w:cstheme="minorHAnsi"/>
        </w:rPr>
        <w:t xml:space="preserve"> Make sure this is not a repeat of your analysis introduction </w:t>
      </w:r>
      <w:r w:rsidR="00AA1503" w:rsidRPr="00EC5A1B">
        <w:rPr>
          <w:rFonts w:asciiTheme="minorHAnsi" w:hAnsiTheme="minorHAnsi" w:cstheme="minorHAnsi"/>
          <w:b/>
          <w:bCs/>
        </w:rPr>
        <w:t>– it should clearly reference code, classes, etc and the relationships between them.</w:t>
      </w:r>
    </w:p>
    <w:p w14:paraId="4C570341" w14:textId="72AEB39D" w:rsidR="003A780F"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 xml:space="preserve">2.2 </w:t>
      </w:r>
      <w:r w:rsidR="003A780F" w:rsidRPr="00965CA5">
        <w:rPr>
          <w:rFonts w:asciiTheme="minorHAnsi" w:hAnsiTheme="minorHAnsi" w:cstheme="minorHAnsi"/>
          <w:b/>
          <w:bCs/>
          <w:color w:val="FF0000"/>
        </w:rPr>
        <w:t>Hierarchy chart</w:t>
      </w:r>
    </w:p>
    <w:p w14:paraId="4124B07A"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t xml:space="preserve">A hierarchy chart illustrates the relationships between the modules in the system. It does not tell you what tasks are to be performed within a module. It does not tell you when or how a module executes; it identifies which modules exist and which modules call which other modules. They help the programmer in dividing a software problem into parts that are small enough to be understood. Programmers do not write programs as one long series of steps, they break the programming problem down into reasonable units, called modules and tackle one task at a time. If a subroutine or function is useful and well written, you may want to use it more than once within a program. A good </w:t>
      </w:r>
      <w:r w:rsidRPr="00334ABE">
        <w:rPr>
          <w:rFonts w:asciiTheme="minorHAnsi" w:hAnsiTheme="minorHAnsi" w:cstheme="minorHAnsi"/>
        </w:rPr>
        <w:lastRenderedPageBreak/>
        <w:t>policy is to place statements that perform one specific task together.</w:t>
      </w:r>
      <w:r w:rsidRPr="00334ABE">
        <w:rPr>
          <w:rFonts w:asciiTheme="minorHAnsi" w:hAnsiTheme="minorHAnsi" w:cstheme="minorHAnsi"/>
        </w:rPr>
        <w:br/>
      </w:r>
      <w:r w:rsidRPr="00334ABE">
        <w:rPr>
          <w:rFonts w:asciiTheme="minorHAnsi" w:hAnsiTheme="minorHAnsi" w:cstheme="minorHAnsi"/>
          <w:noProof/>
        </w:rPr>
        <w:drawing>
          <wp:inline distT="0" distB="0" distL="0" distR="0" wp14:anchorId="5D37B30C" wp14:editId="2DE26417">
            <wp:extent cx="4577715" cy="2493010"/>
            <wp:effectExtent l="0" t="0" r="0" b="2540"/>
            <wp:docPr id="4" name="Picture 4" descr="comp_a2sec_25_nir_dsgnguide_text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_a2sec_25_nir_dsgnguide_text_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7715" cy="2493010"/>
                    </a:xfrm>
                    <a:prstGeom prst="rect">
                      <a:avLst/>
                    </a:prstGeom>
                    <a:noFill/>
                    <a:ln>
                      <a:noFill/>
                    </a:ln>
                  </pic:spPr>
                </pic:pic>
              </a:graphicData>
            </a:graphic>
          </wp:inline>
        </w:drawing>
      </w:r>
    </w:p>
    <w:p w14:paraId="37930652"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t>The hierarchy chart for a number-averaging program shows which modules call which others.</w:t>
      </w:r>
    </w:p>
    <w:p w14:paraId="1E665501" w14:textId="77777777" w:rsidR="003A780F" w:rsidRPr="00334ABE" w:rsidRDefault="003A780F" w:rsidP="00334ABE">
      <w:pPr>
        <w:rPr>
          <w:rFonts w:asciiTheme="minorHAnsi" w:hAnsiTheme="minorHAnsi" w:cstheme="minorHAnsi"/>
        </w:rPr>
      </w:pPr>
      <w:r w:rsidRPr="00334ABE">
        <w:rPr>
          <w:rFonts w:asciiTheme="minorHAnsi" w:hAnsiTheme="minorHAnsi" w:cstheme="minorHAnsi"/>
        </w:rPr>
        <w:t>Or you could have a:</w:t>
      </w:r>
    </w:p>
    <w:p w14:paraId="56D7B957" w14:textId="77777777" w:rsidR="00405C3B" w:rsidRPr="00334ABE" w:rsidRDefault="00405C3B" w:rsidP="00334ABE">
      <w:pPr>
        <w:rPr>
          <w:rFonts w:asciiTheme="minorHAnsi" w:hAnsiTheme="minorHAnsi" w:cstheme="minorHAnsi"/>
        </w:rPr>
      </w:pPr>
    </w:p>
    <w:p w14:paraId="2CEE1E5E" w14:textId="1CBD7FBF" w:rsidR="003A780F"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 xml:space="preserve">2.3 </w:t>
      </w:r>
      <w:r w:rsidR="003A780F" w:rsidRPr="00965CA5">
        <w:rPr>
          <w:rFonts w:asciiTheme="minorHAnsi" w:hAnsiTheme="minorHAnsi" w:cstheme="minorHAnsi"/>
          <w:b/>
          <w:bCs/>
          <w:color w:val="FF0000"/>
        </w:rPr>
        <w:t>Structure chart</w:t>
      </w:r>
    </w:p>
    <w:p w14:paraId="460FB4DE"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t>A structure chart is a hierarchy chart with interfaces and control information. It does not tell you what tasks are to be performed within a module. During the actual building of the program the chart is continually referred to. Often, it is modified as programmers learn new details about the program. After a program is completed, the structure chart is used to fix bugs and make changes (maintenance). It is especially important in this stage, because often the original programmer may be gone, and a programmer new to the project uses the chart as a navigational tool into the source code files.</w:t>
      </w:r>
      <w:r w:rsidRPr="00334ABE">
        <w:rPr>
          <w:rFonts w:asciiTheme="minorHAnsi" w:hAnsiTheme="minorHAnsi" w:cstheme="minorHAnsi"/>
        </w:rPr>
        <w:br/>
      </w:r>
      <w:r w:rsidRPr="00334ABE">
        <w:rPr>
          <w:rFonts w:asciiTheme="minorHAnsi" w:hAnsiTheme="minorHAnsi" w:cstheme="minorHAnsi"/>
          <w:noProof/>
        </w:rPr>
        <w:drawing>
          <wp:inline distT="0" distB="0" distL="0" distR="0" wp14:anchorId="7B15365E" wp14:editId="04D9AD84">
            <wp:extent cx="4577715" cy="2830195"/>
            <wp:effectExtent l="0" t="0" r="0" b="8255"/>
            <wp:docPr id="3" name="Picture 3" descr="comp_a2sec_25_nir_dsgnguide_text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p_a2sec_25_nir_dsgnguide_text_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7715" cy="2830195"/>
                    </a:xfrm>
                    <a:prstGeom prst="rect">
                      <a:avLst/>
                    </a:prstGeom>
                    <a:noFill/>
                    <a:ln>
                      <a:noFill/>
                    </a:ln>
                  </pic:spPr>
                </pic:pic>
              </a:graphicData>
            </a:graphic>
          </wp:inline>
        </w:drawing>
      </w:r>
    </w:p>
    <w:p w14:paraId="639A95BE"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t>The structure chart for a number-averaging program shows how the data is imported and exported from each module.</w:t>
      </w:r>
    </w:p>
    <w:p w14:paraId="3C6F85D9" w14:textId="77777777" w:rsidR="003A780F" w:rsidRPr="00334ABE" w:rsidRDefault="003A780F" w:rsidP="00334ABE">
      <w:pPr>
        <w:rPr>
          <w:rFonts w:asciiTheme="minorHAnsi" w:hAnsiTheme="minorHAnsi" w:cstheme="minorHAnsi"/>
        </w:rPr>
      </w:pPr>
    </w:p>
    <w:p w14:paraId="757C9FC2" w14:textId="073FA3FE" w:rsidR="007F4357" w:rsidRPr="00334ABE" w:rsidRDefault="00B25AB5" w:rsidP="00334ABE">
      <w:pPr>
        <w:rPr>
          <w:rFonts w:asciiTheme="minorHAnsi" w:hAnsiTheme="minorHAnsi" w:cstheme="minorHAnsi"/>
        </w:rPr>
      </w:pPr>
      <w:r>
        <w:rPr>
          <w:rFonts w:asciiTheme="minorHAnsi" w:hAnsiTheme="minorHAnsi" w:cstheme="minorHAnsi"/>
          <w:b/>
          <w:bCs/>
          <w:color w:val="FF0000"/>
        </w:rPr>
        <w:lastRenderedPageBreak/>
        <w:t xml:space="preserve">2.4 </w:t>
      </w:r>
      <w:r w:rsidR="00334ABE" w:rsidRPr="00965CA5">
        <w:rPr>
          <w:rFonts w:asciiTheme="minorHAnsi" w:hAnsiTheme="minorHAnsi" w:cstheme="minorHAnsi"/>
          <w:b/>
          <w:bCs/>
          <w:color w:val="FF0000"/>
        </w:rPr>
        <w:t>Complex Code</w:t>
      </w:r>
      <w:r w:rsidR="00334ABE" w:rsidRPr="00965CA5">
        <w:rPr>
          <w:rFonts w:asciiTheme="minorHAnsi" w:hAnsiTheme="minorHAnsi" w:cstheme="minorHAnsi"/>
          <w:color w:val="FF0000"/>
        </w:rPr>
        <w:t xml:space="preserve"> </w:t>
      </w:r>
      <w:r w:rsidR="00334ABE" w:rsidRPr="00334ABE">
        <w:rPr>
          <w:rFonts w:asciiTheme="minorHAnsi" w:hAnsiTheme="minorHAnsi" w:cstheme="minorHAnsi"/>
        </w:rPr>
        <w:t xml:space="preserve">- </w:t>
      </w:r>
      <w:r w:rsidR="003A780F" w:rsidRPr="00334ABE">
        <w:rPr>
          <w:rFonts w:asciiTheme="minorHAnsi" w:hAnsiTheme="minorHAnsi" w:cstheme="minorHAnsi"/>
        </w:rPr>
        <w:t xml:space="preserve">Nonstandard </w:t>
      </w:r>
      <w:r w:rsidR="00405C3B" w:rsidRPr="00334ABE">
        <w:rPr>
          <w:rFonts w:asciiTheme="minorHAnsi" w:hAnsiTheme="minorHAnsi" w:cstheme="minorHAnsi"/>
        </w:rPr>
        <w:t>Algorithms</w:t>
      </w:r>
      <w:r w:rsidR="007B559F" w:rsidRPr="00334ABE">
        <w:rPr>
          <w:rFonts w:asciiTheme="minorHAnsi" w:hAnsiTheme="minorHAnsi" w:cstheme="minorHAnsi"/>
        </w:rPr>
        <w:t>/Sections of Key code with title</w:t>
      </w:r>
    </w:p>
    <w:p w14:paraId="1D6E97EC" w14:textId="57DE42BE" w:rsidR="00405C3B" w:rsidRPr="00334ABE" w:rsidRDefault="00E96E83" w:rsidP="00334ABE">
      <w:pPr>
        <w:rPr>
          <w:rFonts w:asciiTheme="minorHAnsi" w:hAnsiTheme="minorHAnsi" w:cstheme="minorHAnsi"/>
        </w:rPr>
      </w:pPr>
      <w:r w:rsidRPr="00334ABE">
        <w:rPr>
          <w:rFonts w:asciiTheme="minorHAnsi" w:hAnsiTheme="minorHAnsi" w:cstheme="minorHAnsi"/>
        </w:rPr>
        <w:t>Technical skills</w:t>
      </w:r>
      <w:r w:rsidR="007F4357" w:rsidRPr="00334ABE">
        <w:rPr>
          <w:rFonts w:asciiTheme="minorHAnsi" w:hAnsiTheme="minorHAnsi" w:cstheme="minorHAnsi"/>
        </w:rPr>
        <w:t>, pseudo code, solution to</w:t>
      </w:r>
      <w:r w:rsidR="00C90BC7" w:rsidRPr="00334ABE">
        <w:rPr>
          <w:rFonts w:asciiTheme="minorHAnsi" w:hAnsiTheme="minorHAnsi" w:cstheme="minorHAnsi"/>
        </w:rPr>
        <w:t xml:space="preserve"> individual</w:t>
      </w:r>
      <w:r w:rsidR="007F4357" w:rsidRPr="00334ABE">
        <w:rPr>
          <w:rFonts w:asciiTheme="minorHAnsi" w:hAnsiTheme="minorHAnsi" w:cstheme="minorHAnsi"/>
        </w:rPr>
        <w:t xml:space="preserve"> problems</w:t>
      </w:r>
      <w:r w:rsidR="00C90BC7" w:rsidRPr="00334ABE">
        <w:rPr>
          <w:rFonts w:asciiTheme="minorHAnsi" w:hAnsiTheme="minorHAnsi" w:cstheme="minorHAnsi"/>
        </w:rPr>
        <w:t xml:space="preserve"> </w:t>
      </w:r>
      <w:r w:rsidR="007B559F" w:rsidRPr="00334ABE">
        <w:rPr>
          <w:rFonts w:asciiTheme="minorHAnsi" w:hAnsiTheme="minorHAnsi" w:cstheme="minorHAnsi"/>
        </w:rPr>
        <w:t>/SQL/Data structures to support explanation</w:t>
      </w:r>
      <w:r w:rsidR="007F4357" w:rsidRPr="00334ABE">
        <w:rPr>
          <w:rFonts w:asciiTheme="minorHAnsi" w:hAnsiTheme="minorHAnsi" w:cstheme="minorHAnsi"/>
        </w:rPr>
        <w:t>)</w:t>
      </w:r>
    </w:p>
    <w:p w14:paraId="06FFC1A5" w14:textId="11939EE3" w:rsidR="004963EF" w:rsidRPr="00334ABE" w:rsidRDefault="00405C3B" w:rsidP="00334ABE">
      <w:pPr>
        <w:rPr>
          <w:rFonts w:asciiTheme="minorHAnsi" w:hAnsiTheme="minorHAnsi" w:cstheme="minorHAnsi"/>
        </w:rPr>
      </w:pPr>
      <w:r w:rsidRPr="00334ABE">
        <w:rPr>
          <w:rFonts w:asciiTheme="minorHAnsi" w:hAnsiTheme="minorHAnsi" w:cstheme="minorHAnsi"/>
        </w:rPr>
        <w:t xml:space="preserve">This </w:t>
      </w:r>
      <w:r w:rsidR="003A780F" w:rsidRPr="00334ABE">
        <w:rPr>
          <w:rFonts w:asciiTheme="minorHAnsi" w:hAnsiTheme="minorHAnsi" w:cstheme="minorHAnsi"/>
        </w:rPr>
        <w:t xml:space="preserve">is the most important section of Design. </w:t>
      </w:r>
      <w:r w:rsidR="004963EF" w:rsidRPr="00334ABE">
        <w:rPr>
          <w:rFonts w:asciiTheme="minorHAnsi" w:hAnsiTheme="minorHAnsi" w:cstheme="minorHAnsi"/>
        </w:rPr>
        <w:t xml:space="preserve">What we expect to see here is individual sub headers for each project challenge that you had. This could be, for example, creating gravity or dealing with collisions.  </w:t>
      </w:r>
      <w:r w:rsidR="003A780F" w:rsidRPr="00334ABE">
        <w:rPr>
          <w:rFonts w:asciiTheme="minorHAnsi" w:hAnsiTheme="minorHAnsi" w:cstheme="minorHAnsi"/>
        </w:rPr>
        <w:t xml:space="preserve">This </w:t>
      </w:r>
      <w:r w:rsidRPr="00334ABE">
        <w:rPr>
          <w:rFonts w:asciiTheme="minorHAnsi" w:hAnsiTheme="minorHAnsi" w:cstheme="minorHAnsi"/>
        </w:rPr>
        <w:t xml:space="preserve">section </w:t>
      </w:r>
      <w:r w:rsidR="004963EF" w:rsidRPr="00334ABE">
        <w:rPr>
          <w:rFonts w:asciiTheme="minorHAnsi" w:hAnsiTheme="minorHAnsi" w:cstheme="minorHAnsi"/>
        </w:rPr>
        <w:t>can</w:t>
      </w:r>
      <w:r w:rsidRPr="00334ABE">
        <w:rPr>
          <w:rFonts w:asciiTheme="minorHAnsi" w:hAnsiTheme="minorHAnsi" w:cstheme="minorHAnsi"/>
        </w:rPr>
        <w:t xml:space="preserve"> be completed before, during and after your code is complete</w:t>
      </w:r>
      <w:r w:rsidR="00CE2BB3" w:rsidRPr="00334ABE">
        <w:rPr>
          <w:rFonts w:asciiTheme="minorHAnsi" w:hAnsiTheme="minorHAnsi" w:cstheme="minorHAnsi"/>
        </w:rPr>
        <w:t xml:space="preserve"> and should provide evidence of the sophistication of your project</w:t>
      </w:r>
      <w:r w:rsidRPr="00334ABE">
        <w:rPr>
          <w:rFonts w:asciiTheme="minorHAnsi" w:hAnsiTheme="minorHAnsi" w:cstheme="minorHAnsi"/>
        </w:rPr>
        <w:t>.</w:t>
      </w:r>
      <w:r w:rsidR="004963EF" w:rsidRPr="00334ABE">
        <w:rPr>
          <w:rFonts w:asciiTheme="minorHAnsi" w:hAnsiTheme="minorHAnsi" w:cstheme="minorHAnsi"/>
        </w:rPr>
        <w:t xml:space="preserve"> It can contain all the code you needed to complete each task and should also include data structure decisions and solutions, SQL, etc. Please remember to include lots of examples of output as well.</w:t>
      </w:r>
    </w:p>
    <w:p w14:paraId="36C6F427" w14:textId="1CB48254" w:rsidR="00405C3B" w:rsidRPr="00334ABE" w:rsidRDefault="00405C3B" w:rsidP="00334ABE">
      <w:pPr>
        <w:rPr>
          <w:rFonts w:asciiTheme="minorHAnsi" w:hAnsiTheme="minorHAnsi" w:cstheme="minorHAnsi"/>
        </w:rPr>
      </w:pPr>
      <w:r w:rsidRPr="00334ABE">
        <w:rPr>
          <w:rFonts w:asciiTheme="minorHAnsi" w:hAnsiTheme="minorHAnsi" w:cstheme="minorHAnsi"/>
        </w:rPr>
        <w:t>Importantly the exam board is looking at how your ideas developed. What worked and what didn’t. You can show code /pseudocode ideas that were not good enough and talk about what you needed to do to improve them. Here is also a good place to link in research that you did and link it to your final solution. Basically, your journey</w:t>
      </w:r>
      <w:r w:rsidR="004963EF" w:rsidRPr="00334ABE">
        <w:rPr>
          <w:rFonts w:asciiTheme="minorHAnsi" w:hAnsiTheme="minorHAnsi" w:cstheme="minorHAnsi"/>
        </w:rPr>
        <w:t xml:space="preserve"> but it is NOT A DIARY</w:t>
      </w:r>
      <w:r w:rsidRPr="00334ABE">
        <w:rPr>
          <w:rFonts w:asciiTheme="minorHAnsi" w:hAnsiTheme="minorHAnsi" w:cstheme="minorHAnsi"/>
        </w:rPr>
        <w:t>!</w:t>
      </w:r>
    </w:p>
    <w:p w14:paraId="09915796"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t xml:space="preserve">I would suggest you do at least 3 of your algorithms in pseudo code. The best ones to do are those that required quite complex algorithmic solutions. This will help the examiner to understand your solution without trying to get their head around the code. </w:t>
      </w:r>
    </w:p>
    <w:p w14:paraId="27D9B9AF" w14:textId="77777777" w:rsidR="00E96E83" w:rsidRPr="00334ABE" w:rsidRDefault="00E96E83" w:rsidP="00334ABE">
      <w:pPr>
        <w:rPr>
          <w:rFonts w:asciiTheme="minorHAnsi" w:hAnsiTheme="minorHAnsi" w:cstheme="minorHAnsi"/>
        </w:rPr>
      </w:pPr>
      <w:r w:rsidRPr="00334ABE">
        <w:rPr>
          <w:rFonts w:asciiTheme="minorHAnsi" w:hAnsiTheme="minorHAnsi" w:cstheme="minorHAnsi"/>
        </w:rPr>
        <w:t>If you are using some advanced technical skills for your project (for example networks, APIs, etc.) You must include evidence for this as well.</w:t>
      </w:r>
    </w:p>
    <w:p w14:paraId="66B53E25" w14:textId="16C0EBA5" w:rsidR="003A780F" w:rsidRDefault="0084630C" w:rsidP="00334ABE">
      <w:pPr>
        <w:rPr>
          <w:rFonts w:asciiTheme="minorHAnsi" w:hAnsiTheme="minorHAnsi" w:cstheme="minorHAnsi"/>
        </w:rPr>
      </w:pPr>
      <w:r>
        <w:rPr>
          <w:rFonts w:asciiTheme="minorHAnsi" w:hAnsiTheme="minorHAnsi" w:cstheme="minorHAnsi"/>
        </w:rPr>
        <w:t>Extract e</w:t>
      </w:r>
      <w:r w:rsidR="002E1BD0">
        <w:rPr>
          <w:rFonts w:asciiTheme="minorHAnsi" w:hAnsiTheme="minorHAnsi" w:cstheme="minorHAnsi"/>
        </w:rPr>
        <w:t>xamples:</w:t>
      </w:r>
    </w:p>
    <w:p w14:paraId="27A401FB" w14:textId="6D07B8EE" w:rsidR="0084630C" w:rsidRDefault="0084630C" w:rsidP="0084630C">
      <w:pPr>
        <w:jc w:val="center"/>
        <w:rPr>
          <w:rFonts w:asciiTheme="minorHAnsi" w:hAnsiTheme="minorHAnsi" w:cstheme="minorHAnsi"/>
        </w:rPr>
      </w:pPr>
      <w:r>
        <w:rPr>
          <w:rFonts w:asciiTheme="minorHAnsi" w:hAnsiTheme="minorHAnsi" w:cstheme="minorHAnsi"/>
          <w:noProof/>
        </w:rPr>
        <w:drawing>
          <wp:inline distT="0" distB="0" distL="0" distR="0" wp14:anchorId="5C4E7B05" wp14:editId="642D1ACF">
            <wp:extent cx="4187070" cy="2981325"/>
            <wp:effectExtent l="0" t="0" r="4445" b="0"/>
            <wp:docPr id="2112917901" name="Picture 12"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917901" name="Picture 12" descr="A screenshot of a gam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205849" cy="2994696"/>
                    </a:xfrm>
                    <a:prstGeom prst="rect">
                      <a:avLst/>
                    </a:prstGeom>
                  </pic:spPr>
                </pic:pic>
              </a:graphicData>
            </a:graphic>
          </wp:inline>
        </w:drawing>
      </w:r>
    </w:p>
    <w:p w14:paraId="5E701C42" w14:textId="0202737F" w:rsidR="0084630C" w:rsidRDefault="00826C93" w:rsidP="0084630C">
      <w:pPr>
        <w:jc w:val="center"/>
        <w:rPr>
          <w:rFonts w:asciiTheme="minorHAnsi" w:hAnsiTheme="minorHAnsi" w:cstheme="minorHAnsi"/>
        </w:rPr>
      </w:pPr>
      <w:r>
        <w:rPr>
          <w:rFonts w:asciiTheme="minorHAnsi" w:hAnsiTheme="minorHAnsi" w:cstheme="minorHAnsi"/>
          <w:noProof/>
        </w:rPr>
        <w:lastRenderedPageBreak/>
        <w:drawing>
          <wp:inline distT="0" distB="0" distL="0" distR="0" wp14:anchorId="33157354" wp14:editId="38B270CF">
            <wp:extent cx="3000374" cy="2376596"/>
            <wp:effectExtent l="0" t="0" r="0" b="5080"/>
            <wp:docPr id="1374017739" name="Picture 13" descr="A white sheet of paper with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17739" name="Picture 13" descr="A white sheet of paper with writing&#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016424" cy="2389310"/>
                    </a:xfrm>
                    <a:prstGeom prst="rect">
                      <a:avLst/>
                    </a:prstGeom>
                  </pic:spPr>
                </pic:pic>
              </a:graphicData>
            </a:graphic>
          </wp:inline>
        </w:drawing>
      </w:r>
    </w:p>
    <w:p w14:paraId="4ED69950" w14:textId="1E9A7808" w:rsidR="00826C93" w:rsidRDefault="00826C93" w:rsidP="0084630C">
      <w:pPr>
        <w:jc w:val="center"/>
        <w:rPr>
          <w:rFonts w:asciiTheme="minorHAnsi" w:hAnsiTheme="minorHAnsi" w:cstheme="minorHAnsi"/>
        </w:rPr>
      </w:pPr>
      <w:r>
        <w:rPr>
          <w:rFonts w:asciiTheme="minorHAnsi" w:hAnsiTheme="minorHAnsi" w:cstheme="minorHAnsi"/>
          <w:noProof/>
        </w:rPr>
        <w:drawing>
          <wp:inline distT="0" distB="0" distL="0" distR="0" wp14:anchorId="26FB9E3A" wp14:editId="60AA3E42">
            <wp:extent cx="2819400" cy="2594746"/>
            <wp:effectExtent l="0" t="0" r="0" b="0"/>
            <wp:docPr id="1112904434"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04434" name="Picture 14" descr="A screen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834025" cy="2608206"/>
                    </a:xfrm>
                    <a:prstGeom prst="rect">
                      <a:avLst/>
                    </a:prstGeom>
                  </pic:spPr>
                </pic:pic>
              </a:graphicData>
            </a:graphic>
          </wp:inline>
        </w:drawing>
      </w:r>
    </w:p>
    <w:p w14:paraId="0E60213F" w14:textId="727B246B" w:rsidR="00826C93" w:rsidRDefault="00826C93" w:rsidP="0084630C">
      <w:pPr>
        <w:jc w:val="center"/>
        <w:rPr>
          <w:rFonts w:asciiTheme="minorHAnsi" w:hAnsiTheme="minorHAnsi" w:cstheme="minorHAnsi"/>
        </w:rPr>
      </w:pPr>
      <w:r>
        <w:rPr>
          <w:rFonts w:asciiTheme="minorHAnsi" w:hAnsiTheme="minorHAnsi" w:cstheme="minorHAnsi"/>
          <w:noProof/>
        </w:rPr>
        <w:drawing>
          <wp:inline distT="0" distB="0" distL="0" distR="0" wp14:anchorId="79311F8B" wp14:editId="6D731472">
            <wp:extent cx="3328261" cy="2381250"/>
            <wp:effectExtent l="0" t="0" r="5715" b="0"/>
            <wp:docPr id="596819831" name="Picture 1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19831" name="Picture 17" descr="A screenshot of a computer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338578" cy="2388631"/>
                    </a:xfrm>
                    <a:prstGeom prst="rect">
                      <a:avLst/>
                    </a:prstGeom>
                  </pic:spPr>
                </pic:pic>
              </a:graphicData>
            </a:graphic>
          </wp:inline>
        </w:drawing>
      </w:r>
    </w:p>
    <w:p w14:paraId="17E5167F" w14:textId="77777777" w:rsidR="00E23FF9" w:rsidRDefault="00E23FF9" w:rsidP="00334ABE">
      <w:pPr>
        <w:rPr>
          <w:rFonts w:asciiTheme="minorHAnsi" w:hAnsiTheme="minorHAnsi" w:cstheme="minorHAnsi"/>
        </w:rPr>
      </w:pPr>
    </w:p>
    <w:p w14:paraId="799DACCC" w14:textId="1214FD38" w:rsidR="00E23FF9" w:rsidRDefault="00E23FF9" w:rsidP="00334ABE">
      <w:pPr>
        <w:rPr>
          <w:rFonts w:asciiTheme="minorHAnsi" w:hAnsiTheme="minorHAnsi" w:cstheme="minorHAnsi"/>
        </w:rPr>
      </w:pPr>
      <w:r>
        <w:rPr>
          <w:rFonts w:asciiTheme="minorHAnsi" w:hAnsiTheme="minorHAnsi" w:cstheme="minorHAnsi"/>
        </w:rPr>
        <w:t>Hand Drawn diagrams to support evidence:</w:t>
      </w:r>
    </w:p>
    <w:p w14:paraId="095D94A0" w14:textId="47660128" w:rsidR="00E23FF9" w:rsidRDefault="00E23FF9" w:rsidP="00E23FF9">
      <w:pPr>
        <w:jc w:val="center"/>
        <w:rPr>
          <w:rFonts w:asciiTheme="minorHAnsi" w:hAnsiTheme="minorHAnsi" w:cstheme="minorHAnsi"/>
        </w:rPr>
      </w:pPr>
      <w:r>
        <w:rPr>
          <w:rFonts w:asciiTheme="minorHAnsi" w:hAnsiTheme="minorHAnsi" w:cstheme="minorHAnsi"/>
          <w:noProof/>
        </w:rPr>
        <w:lastRenderedPageBreak/>
        <w:drawing>
          <wp:inline distT="0" distB="0" distL="0" distR="0" wp14:anchorId="2F474807" wp14:editId="0343EB78">
            <wp:extent cx="3381375" cy="3172566"/>
            <wp:effectExtent l="0" t="0" r="0" b="8890"/>
            <wp:docPr id="1471624888" name="Picture 10" descr="A diagram of a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24888" name="Picture 10" descr="A diagram of a circle&#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393040" cy="3183510"/>
                    </a:xfrm>
                    <a:prstGeom prst="rect">
                      <a:avLst/>
                    </a:prstGeom>
                  </pic:spPr>
                </pic:pic>
              </a:graphicData>
            </a:graphic>
          </wp:inline>
        </w:drawing>
      </w:r>
    </w:p>
    <w:p w14:paraId="57911458" w14:textId="62147A66" w:rsidR="00826C93" w:rsidRDefault="00826C93" w:rsidP="00E23FF9">
      <w:pPr>
        <w:jc w:val="center"/>
        <w:rPr>
          <w:rFonts w:asciiTheme="minorHAnsi" w:hAnsiTheme="minorHAnsi" w:cstheme="minorHAnsi"/>
        </w:rPr>
      </w:pPr>
      <w:r>
        <w:rPr>
          <w:rFonts w:asciiTheme="minorHAnsi" w:hAnsiTheme="minorHAnsi" w:cstheme="minorHAnsi"/>
          <w:noProof/>
        </w:rPr>
        <w:drawing>
          <wp:inline distT="0" distB="0" distL="0" distR="0" wp14:anchorId="46A884A1" wp14:editId="0268E60D">
            <wp:extent cx="3537018" cy="2714625"/>
            <wp:effectExtent l="0" t="0" r="6350" b="0"/>
            <wp:docPr id="466971555" name="Picture 16"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71555" name="Picture 16" descr="A screenshot of a dia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544019" cy="2719998"/>
                    </a:xfrm>
                    <a:prstGeom prst="rect">
                      <a:avLst/>
                    </a:prstGeom>
                  </pic:spPr>
                </pic:pic>
              </a:graphicData>
            </a:graphic>
          </wp:inline>
        </w:drawing>
      </w:r>
    </w:p>
    <w:p w14:paraId="72DA1B09" w14:textId="77777777" w:rsidR="002E1BD0" w:rsidRPr="00334ABE" w:rsidRDefault="002E1BD0" w:rsidP="00334ABE">
      <w:pPr>
        <w:rPr>
          <w:rFonts w:asciiTheme="minorHAnsi" w:hAnsiTheme="minorHAnsi" w:cstheme="minorHAnsi"/>
        </w:rPr>
      </w:pPr>
    </w:p>
    <w:p w14:paraId="521E0DE6" w14:textId="435B84FA" w:rsidR="00405C3B"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 xml:space="preserve">2.5 </w:t>
      </w:r>
      <w:r w:rsidR="00405C3B" w:rsidRPr="00965CA5">
        <w:rPr>
          <w:rFonts w:asciiTheme="minorHAnsi" w:hAnsiTheme="minorHAnsi" w:cstheme="minorHAnsi"/>
          <w:b/>
          <w:bCs/>
          <w:color w:val="FF0000"/>
        </w:rPr>
        <w:t>Object diagrams and class definitions</w:t>
      </w:r>
    </w:p>
    <w:p w14:paraId="6607FF14" w14:textId="2F82F01C" w:rsidR="00405C3B" w:rsidRPr="00334ABE" w:rsidRDefault="00405C3B" w:rsidP="00334ABE">
      <w:pPr>
        <w:rPr>
          <w:rFonts w:asciiTheme="minorHAnsi" w:hAnsiTheme="minorHAnsi" w:cstheme="minorHAnsi"/>
        </w:rPr>
      </w:pPr>
      <w:r w:rsidRPr="00334ABE">
        <w:rPr>
          <w:rFonts w:asciiTheme="minorHAnsi" w:hAnsiTheme="minorHAnsi" w:cstheme="minorHAnsi"/>
        </w:rPr>
        <w:t>Class diagrams show the classes of the system, their interrelationships (including inheritance, aggregation, and association), and the methods and attributes of the classes.</w:t>
      </w:r>
    </w:p>
    <w:p w14:paraId="148816E5" w14:textId="43E30464" w:rsidR="00EC5A1B" w:rsidRDefault="00405C3B" w:rsidP="00334ABE">
      <w:pPr>
        <w:rPr>
          <w:rFonts w:asciiTheme="minorHAnsi" w:hAnsiTheme="minorHAnsi" w:cstheme="minorHAnsi"/>
        </w:rPr>
      </w:pPr>
      <w:r w:rsidRPr="00334ABE">
        <w:rPr>
          <w:rFonts w:asciiTheme="minorHAnsi" w:hAnsiTheme="minorHAnsi" w:cstheme="minorHAnsi"/>
        </w:rPr>
        <w:t>Classes are depicted as boxes with three sections, the top one indicates the name of the class, the middle one lists the attributes and fields of the class which it has inherited, and the third one lists the attributes and methods that are additional to the class.</w:t>
      </w:r>
      <w:r w:rsidR="00EC5A1B">
        <w:rPr>
          <w:rFonts w:asciiTheme="minorHAnsi" w:hAnsiTheme="minorHAnsi" w:cstheme="minorHAnsi"/>
        </w:rPr>
        <w:t xml:space="preserve"> This can automatically be reproduced from IntelliJ, so check with a teacher before you spend hours hand doing them!</w:t>
      </w:r>
    </w:p>
    <w:p w14:paraId="5BD189E4" w14:textId="29690C95" w:rsidR="00405C3B" w:rsidRPr="00334ABE" w:rsidRDefault="00865F5B" w:rsidP="00865F5B">
      <w:pPr>
        <w:jc w:val="center"/>
        <w:rPr>
          <w:rFonts w:asciiTheme="minorHAnsi" w:hAnsiTheme="minorHAnsi" w:cstheme="minorHAnsi"/>
        </w:rPr>
      </w:pPr>
      <w:r>
        <w:rPr>
          <w:rFonts w:asciiTheme="minorHAnsi" w:hAnsiTheme="minorHAnsi" w:cstheme="minorHAnsi"/>
          <w:noProof/>
        </w:rPr>
        <w:lastRenderedPageBreak/>
        <w:drawing>
          <wp:inline distT="0" distB="0" distL="0" distR="0" wp14:anchorId="3E1469E6" wp14:editId="78D21003">
            <wp:extent cx="4564208" cy="2390775"/>
            <wp:effectExtent l="0" t="0" r="8255" b="0"/>
            <wp:docPr id="128048922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89228" name="Picture 2"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568960" cy="2393264"/>
                    </a:xfrm>
                    <a:prstGeom prst="rect">
                      <a:avLst/>
                    </a:prstGeom>
                  </pic:spPr>
                </pic:pic>
              </a:graphicData>
            </a:graphic>
          </wp:inline>
        </w:drawing>
      </w:r>
      <w:r w:rsidR="00405C3B" w:rsidRPr="00334ABE">
        <w:rPr>
          <w:rFonts w:asciiTheme="minorHAnsi" w:hAnsiTheme="minorHAnsi" w:cstheme="minorHAnsi"/>
        </w:rPr>
        <w:br/>
      </w:r>
    </w:p>
    <w:p w14:paraId="10A3D1B0" w14:textId="0018C502" w:rsidR="00405C3B" w:rsidRPr="00965CA5" w:rsidRDefault="00B25AB5" w:rsidP="00334ABE">
      <w:pPr>
        <w:rPr>
          <w:rFonts w:asciiTheme="minorHAnsi" w:hAnsiTheme="minorHAnsi" w:cstheme="minorHAnsi"/>
          <w:b/>
          <w:bCs/>
        </w:rPr>
      </w:pPr>
      <w:r>
        <w:rPr>
          <w:rFonts w:asciiTheme="minorHAnsi" w:hAnsiTheme="minorHAnsi" w:cstheme="minorHAnsi"/>
          <w:b/>
          <w:bCs/>
          <w:color w:val="FF0000"/>
        </w:rPr>
        <w:t xml:space="preserve">2.6 </w:t>
      </w:r>
      <w:r w:rsidR="00405C3B" w:rsidRPr="00965CA5">
        <w:rPr>
          <w:rFonts w:asciiTheme="minorHAnsi" w:hAnsiTheme="minorHAnsi" w:cstheme="minorHAnsi"/>
          <w:b/>
          <w:bCs/>
          <w:color w:val="FF0000"/>
        </w:rPr>
        <w:t>Prototyping</w:t>
      </w:r>
      <w:r w:rsidR="00965CA5">
        <w:rPr>
          <w:rFonts w:asciiTheme="minorHAnsi" w:hAnsiTheme="minorHAnsi" w:cstheme="minorHAnsi"/>
          <w:b/>
          <w:bCs/>
          <w:color w:val="FF0000"/>
        </w:rPr>
        <w:t xml:space="preserve"> </w:t>
      </w:r>
      <w:r w:rsidR="00965CA5" w:rsidRPr="00965CA5">
        <w:rPr>
          <w:rFonts w:asciiTheme="minorHAnsi" w:hAnsiTheme="minorHAnsi" w:cstheme="minorHAnsi"/>
          <w:b/>
          <w:bCs/>
        </w:rPr>
        <w:t>(if appropriate but not compulsory)</w:t>
      </w:r>
    </w:p>
    <w:p w14:paraId="77B008F4" w14:textId="134C2BE6" w:rsidR="00405C3B" w:rsidRPr="00334ABE" w:rsidRDefault="00405C3B" w:rsidP="00334ABE">
      <w:pPr>
        <w:rPr>
          <w:rFonts w:asciiTheme="minorHAnsi" w:hAnsiTheme="minorHAnsi" w:cstheme="minorHAnsi"/>
        </w:rPr>
      </w:pPr>
      <w:r w:rsidRPr="00334ABE">
        <w:rPr>
          <w:rFonts w:asciiTheme="minorHAnsi" w:hAnsiTheme="minorHAnsi" w:cstheme="minorHAnsi"/>
        </w:rPr>
        <w:t xml:space="preserve">A prototype is a simplified working model of </w:t>
      </w:r>
      <w:r w:rsidR="00EC5A1B">
        <w:rPr>
          <w:rFonts w:asciiTheme="minorHAnsi" w:hAnsiTheme="minorHAnsi" w:cstheme="minorHAnsi"/>
        </w:rPr>
        <w:t xml:space="preserve">part of your </w:t>
      </w:r>
      <w:r w:rsidRPr="00334ABE">
        <w:rPr>
          <w:rFonts w:asciiTheme="minorHAnsi" w:hAnsiTheme="minorHAnsi" w:cstheme="minorHAnsi"/>
        </w:rPr>
        <w:t>system. It is an ideal means of communicating with the end user to check that the design meets the user’s needs. Show the prototype to the user and discuss issues of design. For example, the user may suggest that terminology used in the interface is not what the user is accustomed to, or that not enough/too much space is allocated to a data entry. Maybe a menu option is missing.</w:t>
      </w:r>
    </w:p>
    <w:p w14:paraId="37546570"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t xml:space="preserve">You are ok to add even more prototyping at this point and, if necessary, include end user feedback. </w:t>
      </w:r>
    </w:p>
    <w:p w14:paraId="3BC449A3" w14:textId="50D12B09" w:rsidR="00405C3B"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 xml:space="preserve">2.7 </w:t>
      </w:r>
      <w:r w:rsidR="00405C3B" w:rsidRPr="00965CA5">
        <w:rPr>
          <w:rFonts w:asciiTheme="minorHAnsi" w:hAnsiTheme="minorHAnsi" w:cstheme="minorHAnsi"/>
          <w:b/>
          <w:bCs/>
          <w:color w:val="FF0000"/>
        </w:rPr>
        <w:t>Design data dictionary and data structures</w:t>
      </w:r>
    </w:p>
    <w:p w14:paraId="7449C4C8"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t xml:space="preserve">Use the analysis data dictionary and add entries for variables you need for processing purposes. Decide on data types for all data items; this could include data structures such as arrays or records. Add validation rules with reasons why they are required and what they are testing. How are the values to be stored while the program is running and what data need to be stored long-term? Are data to be stored in database tables or files? </w:t>
      </w:r>
    </w:p>
    <w:p w14:paraId="4F1F138D" w14:textId="7BA898D8" w:rsidR="00334ABE" w:rsidRPr="00334ABE" w:rsidRDefault="00334ABE" w:rsidP="00334ABE">
      <w:pPr>
        <w:rPr>
          <w:rFonts w:asciiTheme="minorHAnsi" w:hAnsiTheme="minorHAnsi" w:cstheme="minorHAnsi"/>
        </w:rPr>
      </w:pPr>
      <w:r w:rsidRPr="00334ABE">
        <w:rPr>
          <w:rFonts w:asciiTheme="minorHAnsi" w:hAnsiTheme="minorHAnsi" w:cstheme="minorHAnsi"/>
        </w:rPr>
        <w:t>This must be presented in a table.</w:t>
      </w:r>
    </w:p>
    <w:p w14:paraId="4D0F334D" w14:textId="685BFD7C" w:rsidR="00405C3B" w:rsidRPr="00334ABE" w:rsidRDefault="00B25AB5" w:rsidP="00334ABE">
      <w:pPr>
        <w:rPr>
          <w:rFonts w:asciiTheme="minorHAnsi" w:hAnsiTheme="minorHAnsi" w:cstheme="minorHAnsi"/>
        </w:rPr>
      </w:pPr>
      <w:r>
        <w:rPr>
          <w:rFonts w:asciiTheme="minorHAnsi" w:hAnsiTheme="minorHAnsi" w:cstheme="minorHAnsi"/>
          <w:b/>
          <w:bCs/>
          <w:color w:val="FF0000"/>
        </w:rPr>
        <w:t xml:space="preserve">2.8 </w:t>
      </w:r>
      <w:r w:rsidR="00405C3B" w:rsidRPr="00965CA5">
        <w:rPr>
          <w:rFonts w:asciiTheme="minorHAnsi" w:hAnsiTheme="minorHAnsi" w:cstheme="minorHAnsi"/>
          <w:b/>
          <w:bCs/>
          <w:color w:val="FF0000"/>
        </w:rPr>
        <w:t>File organisation</w:t>
      </w:r>
      <w:r w:rsidR="00334ABE" w:rsidRPr="00965CA5">
        <w:rPr>
          <w:rFonts w:asciiTheme="minorHAnsi" w:hAnsiTheme="minorHAnsi" w:cstheme="minorHAnsi"/>
          <w:b/>
          <w:bCs/>
          <w:color w:val="FF0000"/>
        </w:rPr>
        <w:t xml:space="preserve"> </w:t>
      </w:r>
      <w:r w:rsidR="00334ABE" w:rsidRPr="00334ABE">
        <w:rPr>
          <w:rFonts w:asciiTheme="minorHAnsi" w:hAnsiTheme="minorHAnsi" w:cstheme="minorHAnsi"/>
        </w:rPr>
        <w:t xml:space="preserve">– if applicable </w:t>
      </w:r>
    </w:p>
    <w:p w14:paraId="5B2FFA8C"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t>Files stored on magnetic disk can be organised in a number of ways. There are advantages and disadvantages to each type of file organisation, and the method chosen will depend on several factors such as:</w:t>
      </w:r>
    </w:p>
    <w:p w14:paraId="5AABA413" w14:textId="77777777" w:rsidR="00405C3B" w:rsidRPr="00965CA5" w:rsidRDefault="00405C3B" w:rsidP="00965CA5">
      <w:pPr>
        <w:pStyle w:val="ListParagraph"/>
        <w:numPr>
          <w:ilvl w:val="0"/>
          <w:numId w:val="35"/>
        </w:numPr>
        <w:rPr>
          <w:rFonts w:asciiTheme="minorHAnsi" w:hAnsiTheme="minorHAnsi" w:cstheme="minorHAnsi"/>
        </w:rPr>
      </w:pPr>
      <w:r w:rsidRPr="00965CA5">
        <w:rPr>
          <w:rFonts w:asciiTheme="minorHAnsi" w:hAnsiTheme="minorHAnsi" w:cstheme="minorHAnsi"/>
        </w:rPr>
        <w:t>how the file is to be used</w:t>
      </w:r>
    </w:p>
    <w:p w14:paraId="05C2573B" w14:textId="77777777" w:rsidR="00405C3B" w:rsidRPr="00965CA5" w:rsidRDefault="00405C3B" w:rsidP="00965CA5">
      <w:pPr>
        <w:pStyle w:val="ListParagraph"/>
        <w:numPr>
          <w:ilvl w:val="0"/>
          <w:numId w:val="35"/>
        </w:numPr>
        <w:rPr>
          <w:rFonts w:asciiTheme="minorHAnsi" w:hAnsiTheme="minorHAnsi" w:cstheme="minorHAnsi"/>
        </w:rPr>
      </w:pPr>
      <w:r w:rsidRPr="00965CA5">
        <w:rPr>
          <w:rFonts w:asciiTheme="minorHAnsi" w:hAnsiTheme="minorHAnsi" w:cstheme="minorHAnsi"/>
        </w:rPr>
        <w:t>how many records are processed each time the file is updated</w:t>
      </w:r>
    </w:p>
    <w:p w14:paraId="0B991C3F" w14:textId="77777777" w:rsidR="00405C3B" w:rsidRPr="00965CA5" w:rsidRDefault="00405C3B" w:rsidP="00965CA5">
      <w:pPr>
        <w:pStyle w:val="ListParagraph"/>
        <w:numPr>
          <w:ilvl w:val="0"/>
          <w:numId w:val="35"/>
        </w:numPr>
        <w:rPr>
          <w:rFonts w:asciiTheme="minorHAnsi" w:hAnsiTheme="minorHAnsi" w:cstheme="minorHAnsi"/>
        </w:rPr>
      </w:pPr>
      <w:r w:rsidRPr="00965CA5">
        <w:rPr>
          <w:rFonts w:asciiTheme="minorHAnsi" w:hAnsiTheme="minorHAnsi" w:cstheme="minorHAnsi"/>
        </w:rPr>
        <w:t>whether individual records need to be quickly accessible.</w:t>
      </w:r>
    </w:p>
    <w:p w14:paraId="0BDD5E01"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t>The available methods include:</w:t>
      </w:r>
    </w:p>
    <w:p w14:paraId="466BF9EB" w14:textId="77777777" w:rsidR="00405C3B" w:rsidRPr="00965CA5" w:rsidRDefault="00405C3B" w:rsidP="00965CA5">
      <w:pPr>
        <w:pStyle w:val="ListParagraph"/>
        <w:numPr>
          <w:ilvl w:val="0"/>
          <w:numId w:val="36"/>
        </w:numPr>
        <w:rPr>
          <w:rFonts w:asciiTheme="minorHAnsi" w:hAnsiTheme="minorHAnsi" w:cstheme="minorHAnsi"/>
        </w:rPr>
      </w:pPr>
      <w:r w:rsidRPr="00965CA5">
        <w:rPr>
          <w:rFonts w:asciiTheme="minorHAnsi" w:hAnsiTheme="minorHAnsi" w:cstheme="minorHAnsi"/>
        </w:rPr>
        <w:t>serial</w:t>
      </w:r>
    </w:p>
    <w:p w14:paraId="375F96FF" w14:textId="77777777" w:rsidR="00405C3B" w:rsidRPr="00965CA5" w:rsidRDefault="00405C3B" w:rsidP="00965CA5">
      <w:pPr>
        <w:pStyle w:val="ListParagraph"/>
        <w:numPr>
          <w:ilvl w:val="0"/>
          <w:numId w:val="36"/>
        </w:numPr>
        <w:rPr>
          <w:rFonts w:asciiTheme="minorHAnsi" w:hAnsiTheme="minorHAnsi" w:cstheme="minorHAnsi"/>
        </w:rPr>
      </w:pPr>
      <w:r w:rsidRPr="00965CA5">
        <w:rPr>
          <w:rFonts w:asciiTheme="minorHAnsi" w:hAnsiTheme="minorHAnsi" w:cstheme="minorHAnsi"/>
        </w:rPr>
        <w:t>sequential</w:t>
      </w:r>
    </w:p>
    <w:p w14:paraId="69307A51" w14:textId="77777777" w:rsidR="00405C3B" w:rsidRPr="00965CA5" w:rsidRDefault="00405C3B" w:rsidP="00965CA5">
      <w:pPr>
        <w:pStyle w:val="ListParagraph"/>
        <w:numPr>
          <w:ilvl w:val="0"/>
          <w:numId w:val="36"/>
        </w:numPr>
        <w:rPr>
          <w:rFonts w:asciiTheme="minorHAnsi" w:hAnsiTheme="minorHAnsi" w:cstheme="minorHAnsi"/>
        </w:rPr>
      </w:pPr>
      <w:r w:rsidRPr="00965CA5">
        <w:rPr>
          <w:rFonts w:asciiTheme="minorHAnsi" w:hAnsiTheme="minorHAnsi" w:cstheme="minorHAnsi"/>
        </w:rPr>
        <w:t>indexed sequential</w:t>
      </w:r>
    </w:p>
    <w:p w14:paraId="03D172C9" w14:textId="77777777" w:rsidR="00405C3B" w:rsidRPr="00965CA5" w:rsidRDefault="00405C3B" w:rsidP="00965CA5">
      <w:pPr>
        <w:pStyle w:val="ListParagraph"/>
        <w:numPr>
          <w:ilvl w:val="0"/>
          <w:numId w:val="36"/>
        </w:numPr>
        <w:rPr>
          <w:rFonts w:asciiTheme="minorHAnsi" w:hAnsiTheme="minorHAnsi" w:cstheme="minorHAnsi"/>
        </w:rPr>
      </w:pPr>
      <w:r w:rsidRPr="00965CA5">
        <w:rPr>
          <w:rFonts w:asciiTheme="minorHAnsi" w:hAnsiTheme="minorHAnsi" w:cstheme="minorHAnsi"/>
        </w:rPr>
        <w:t>random.</w:t>
      </w:r>
    </w:p>
    <w:p w14:paraId="152D3814"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t>Choose between simple text files, CSV files or typed files.</w:t>
      </w:r>
    </w:p>
    <w:p w14:paraId="02CD0D71"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lastRenderedPageBreak/>
        <w:t>If data is stored in arrays while the program is running, but needs to be stored long-term, then serial or sequential file organisation should be considered.</w:t>
      </w:r>
    </w:p>
    <w:p w14:paraId="0F89680B"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t>If the program is to access data records held on disk as and when required, then a random access file organisation might be more appropriate.</w:t>
      </w:r>
    </w:p>
    <w:p w14:paraId="2569261F" w14:textId="17194709" w:rsidR="00405C3B"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 xml:space="preserve">2.9 </w:t>
      </w:r>
      <w:r w:rsidR="00405C3B" w:rsidRPr="00965CA5">
        <w:rPr>
          <w:rFonts w:asciiTheme="minorHAnsi" w:hAnsiTheme="minorHAnsi" w:cstheme="minorHAnsi"/>
          <w:b/>
          <w:bCs/>
          <w:color w:val="FF0000"/>
        </w:rPr>
        <w:t>E-R model and diagrams, and normalised database tables</w:t>
      </w:r>
      <w:r w:rsidR="00965CA5">
        <w:rPr>
          <w:rFonts w:asciiTheme="minorHAnsi" w:hAnsiTheme="minorHAnsi" w:cstheme="minorHAnsi"/>
          <w:b/>
          <w:bCs/>
          <w:color w:val="FF0000"/>
        </w:rPr>
        <w:t xml:space="preserve"> </w:t>
      </w:r>
      <w:r w:rsidR="00965CA5" w:rsidRPr="00965CA5">
        <w:rPr>
          <w:rFonts w:asciiTheme="minorHAnsi" w:hAnsiTheme="minorHAnsi" w:cstheme="minorHAnsi"/>
          <w:color w:val="000000" w:themeColor="text1"/>
        </w:rPr>
        <w:t>– if appropriate</w:t>
      </w:r>
      <w:r w:rsidR="00965CA5" w:rsidRPr="00965CA5">
        <w:rPr>
          <w:rFonts w:asciiTheme="minorHAnsi" w:hAnsiTheme="minorHAnsi" w:cstheme="minorHAnsi"/>
          <w:b/>
          <w:bCs/>
          <w:color w:val="000000" w:themeColor="text1"/>
        </w:rPr>
        <w:t xml:space="preserve"> </w:t>
      </w:r>
    </w:p>
    <w:p w14:paraId="4DE83F9D" w14:textId="77777777" w:rsidR="00405C3B" w:rsidRDefault="00405C3B" w:rsidP="00334ABE">
      <w:pPr>
        <w:rPr>
          <w:rFonts w:asciiTheme="minorHAnsi" w:hAnsiTheme="minorHAnsi" w:cstheme="minorHAnsi"/>
        </w:rPr>
      </w:pPr>
      <w:r w:rsidRPr="00334ABE">
        <w:rPr>
          <w:rFonts w:asciiTheme="minorHAnsi" w:hAnsiTheme="minorHAnsi" w:cstheme="minorHAnsi"/>
        </w:rPr>
        <w:t>During the analysis phase you drew a diagram of the entities in your system. The relationships between the entities were identified – one-to-one, one-to-many, many-to-many. In order to implement the system, many-to-many relationships need to be resolved into one-to-many relationships using link entities. Use the entity descriptions identified to organise the attributes into tables so they are fully normalised.</w:t>
      </w:r>
      <w:r w:rsidR="00E96E83" w:rsidRPr="00334ABE">
        <w:rPr>
          <w:rFonts w:asciiTheme="minorHAnsi" w:hAnsiTheme="minorHAnsi" w:cstheme="minorHAnsi"/>
        </w:rPr>
        <w:t xml:space="preserve"> This should include screen shots of the tables you have created.</w:t>
      </w:r>
    </w:p>
    <w:p w14:paraId="764A021B" w14:textId="3497F280" w:rsidR="00EC5A1B" w:rsidRPr="00334ABE" w:rsidRDefault="00EC5A1B" w:rsidP="00334ABE">
      <w:pPr>
        <w:rPr>
          <w:rFonts w:asciiTheme="minorHAnsi" w:hAnsiTheme="minorHAnsi" w:cstheme="minorHAnsi"/>
        </w:rPr>
      </w:pPr>
      <w:r>
        <w:rPr>
          <w:rFonts w:asciiTheme="minorHAnsi" w:hAnsiTheme="minorHAnsi" w:cstheme="minorHAnsi"/>
        </w:rPr>
        <w:t>Annotation to help support the database design is very helpful.</w:t>
      </w:r>
    </w:p>
    <w:p w14:paraId="4AB8A89C" w14:textId="0D6BEC6E" w:rsidR="00405C3B"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 xml:space="preserve">2.10 </w:t>
      </w:r>
      <w:r w:rsidR="00405C3B" w:rsidRPr="00965CA5">
        <w:rPr>
          <w:rFonts w:asciiTheme="minorHAnsi" w:hAnsiTheme="minorHAnsi" w:cstheme="minorHAnsi"/>
          <w:b/>
          <w:bCs/>
          <w:color w:val="FF0000"/>
        </w:rPr>
        <w:t>Human–Comp</w:t>
      </w:r>
      <w:r w:rsidR="00E96E83" w:rsidRPr="00965CA5">
        <w:rPr>
          <w:rFonts w:asciiTheme="minorHAnsi" w:hAnsiTheme="minorHAnsi" w:cstheme="minorHAnsi"/>
          <w:b/>
          <w:bCs/>
          <w:color w:val="FF0000"/>
        </w:rPr>
        <w:t>ut</w:t>
      </w:r>
      <w:r w:rsidR="00405C3B" w:rsidRPr="00965CA5">
        <w:rPr>
          <w:rFonts w:asciiTheme="minorHAnsi" w:hAnsiTheme="minorHAnsi" w:cstheme="minorHAnsi"/>
          <w:b/>
          <w:bCs/>
          <w:color w:val="FF0000"/>
        </w:rPr>
        <w:t>er-interface design</w:t>
      </w:r>
    </w:p>
    <w:p w14:paraId="29294882" w14:textId="709F3FBB" w:rsidR="00405C3B" w:rsidRPr="00334ABE" w:rsidRDefault="00405C3B" w:rsidP="00334ABE">
      <w:pPr>
        <w:rPr>
          <w:rFonts w:asciiTheme="minorHAnsi" w:hAnsiTheme="minorHAnsi" w:cstheme="minorHAnsi"/>
        </w:rPr>
      </w:pPr>
      <w:r w:rsidRPr="00334ABE">
        <w:rPr>
          <w:rFonts w:asciiTheme="minorHAnsi" w:hAnsiTheme="minorHAnsi" w:cstheme="minorHAnsi"/>
        </w:rPr>
        <w:t xml:space="preserve">User interface design should include input/output, forms and reports. The user will be faced with an initial interface screen, possibly with menus, help and input screens. </w:t>
      </w:r>
      <w:r w:rsidR="00B25AB5">
        <w:rPr>
          <w:rFonts w:asciiTheme="minorHAnsi" w:hAnsiTheme="minorHAnsi" w:cstheme="minorHAnsi"/>
        </w:rPr>
        <w:t>This section can be the screen shots of your final screens/output or the original sketches.</w:t>
      </w:r>
      <w:r w:rsidRPr="00334ABE">
        <w:rPr>
          <w:rFonts w:asciiTheme="minorHAnsi" w:hAnsiTheme="minorHAnsi" w:cstheme="minorHAnsi"/>
        </w:rPr>
        <w:t xml:space="preserve"> This should comply with anything you have said in your analysis about screen design. You should give good reasons why you have designed the screens in the way you have</w:t>
      </w:r>
      <w:r w:rsidR="00B25AB5">
        <w:rPr>
          <w:rFonts w:asciiTheme="minorHAnsi" w:hAnsiTheme="minorHAnsi" w:cstheme="minorHAnsi"/>
        </w:rPr>
        <w:t xml:space="preserve">. </w:t>
      </w:r>
    </w:p>
    <w:p w14:paraId="2FCF6E62"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t>Your aim is to produce good HCI design that prevents errors occurring and minimises the amount a user has to remember.</w:t>
      </w:r>
    </w:p>
    <w:p w14:paraId="43CA6032" w14:textId="77777777" w:rsidR="00405C3B" w:rsidRPr="00334ABE" w:rsidRDefault="00405C3B" w:rsidP="00334ABE">
      <w:pPr>
        <w:rPr>
          <w:rFonts w:asciiTheme="minorHAnsi" w:hAnsiTheme="minorHAnsi" w:cstheme="minorHAnsi"/>
        </w:rPr>
      </w:pPr>
      <w:r w:rsidRPr="00334ABE">
        <w:rPr>
          <w:rFonts w:asciiTheme="minorHAnsi" w:hAnsiTheme="minorHAnsi" w:cstheme="minorHAnsi"/>
        </w:rPr>
        <w:t>Points you should consider when designing your screens:</w:t>
      </w:r>
    </w:p>
    <w:p w14:paraId="45D939A7" w14:textId="77777777" w:rsidR="00405C3B" w:rsidRPr="00965CA5" w:rsidRDefault="00E96E83" w:rsidP="00965CA5">
      <w:pPr>
        <w:pStyle w:val="ListParagraph"/>
        <w:numPr>
          <w:ilvl w:val="0"/>
          <w:numId w:val="37"/>
        </w:numPr>
        <w:rPr>
          <w:rFonts w:asciiTheme="minorHAnsi" w:hAnsiTheme="minorHAnsi" w:cstheme="minorHAnsi"/>
        </w:rPr>
      </w:pPr>
      <w:r w:rsidRPr="00965CA5">
        <w:rPr>
          <w:rFonts w:asciiTheme="minorHAnsi" w:hAnsiTheme="minorHAnsi" w:cstheme="minorHAnsi"/>
        </w:rPr>
        <w:t>Users’</w:t>
      </w:r>
      <w:r w:rsidR="00405C3B" w:rsidRPr="00965CA5">
        <w:rPr>
          <w:rFonts w:asciiTheme="minorHAnsi" w:hAnsiTheme="minorHAnsi" w:cstheme="minorHAnsi"/>
        </w:rPr>
        <w:t xml:space="preserve"> needs and </w:t>
      </w:r>
      <w:r w:rsidRPr="00965CA5">
        <w:rPr>
          <w:rFonts w:asciiTheme="minorHAnsi" w:hAnsiTheme="minorHAnsi" w:cstheme="minorHAnsi"/>
        </w:rPr>
        <w:t>usability</w:t>
      </w:r>
      <w:r w:rsidR="00405C3B" w:rsidRPr="00965CA5">
        <w:rPr>
          <w:rFonts w:asciiTheme="minorHAnsi" w:hAnsiTheme="minorHAnsi" w:cstheme="minorHAnsi"/>
        </w:rPr>
        <w:t>.</w:t>
      </w:r>
    </w:p>
    <w:p w14:paraId="39858D31" w14:textId="77777777" w:rsidR="00405C3B" w:rsidRPr="00965CA5" w:rsidRDefault="00405C3B" w:rsidP="00965CA5">
      <w:pPr>
        <w:pStyle w:val="ListParagraph"/>
        <w:numPr>
          <w:ilvl w:val="0"/>
          <w:numId w:val="37"/>
        </w:numPr>
        <w:rPr>
          <w:rFonts w:asciiTheme="minorHAnsi" w:hAnsiTheme="minorHAnsi" w:cstheme="minorHAnsi"/>
        </w:rPr>
      </w:pPr>
      <w:r w:rsidRPr="00965CA5">
        <w:rPr>
          <w:rFonts w:asciiTheme="minorHAnsi" w:hAnsiTheme="minorHAnsi" w:cstheme="minorHAnsi"/>
        </w:rPr>
        <w:t>Input/output devices.</w:t>
      </w:r>
    </w:p>
    <w:p w14:paraId="53865C41" w14:textId="77777777" w:rsidR="00405C3B" w:rsidRPr="00965CA5" w:rsidRDefault="00405C3B" w:rsidP="00965CA5">
      <w:pPr>
        <w:pStyle w:val="ListParagraph"/>
        <w:numPr>
          <w:ilvl w:val="0"/>
          <w:numId w:val="37"/>
        </w:numPr>
        <w:rPr>
          <w:rFonts w:asciiTheme="minorHAnsi" w:hAnsiTheme="minorHAnsi" w:cstheme="minorHAnsi"/>
        </w:rPr>
      </w:pPr>
      <w:r w:rsidRPr="00965CA5">
        <w:rPr>
          <w:rFonts w:asciiTheme="minorHAnsi" w:hAnsiTheme="minorHAnsi" w:cstheme="minorHAnsi"/>
        </w:rPr>
        <w:t>Colour; do not use it unnecessarily; use dark colours on a light background or vice versa.</w:t>
      </w:r>
    </w:p>
    <w:p w14:paraId="648E0014" w14:textId="77777777" w:rsidR="00405C3B" w:rsidRPr="00965CA5" w:rsidRDefault="00405C3B" w:rsidP="00965CA5">
      <w:pPr>
        <w:pStyle w:val="ListParagraph"/>
        <w:numPr>
          <w:ilvl w:val="0"/>
          <w:numId w:val="37"/>
        </w:numPr>
        <w:rPr>
          <w:rFonts w:asciiTheme="minorHAnsi" w:hAnsiTheme="minorHAnsi" w:cstheme="minorHAnsi"/>
        </w:rPr>
      </w:pPr>
      <w:r w:rsidRPr="00965CA5">
        <w:rPr>
          <w:rFonts w:asciiTheme="minorHAnsi" w:hAnsiTheme="minorHAnsi" w:cstheme="minorHAnsi"/>
        </w:rPr>
        <w:t>Have headings so the user knows where he/she is in the system.</w:t>
      </w:r>
    </w:p>
    <w:p w14:paraId="36A5F0A2" w14:textId="77777777" w:rsidR="00405C3B" w:rsidRPr="00965CA5" w:rsidRDefault="00405C3B" w:rsidP="00965CA5">
      <w:pPr>
        <w:pStyle w:val="ListParagraph"/>
        <w:numPr>
          <w:ilvl w:val="0"/>
          <w:numId w:val="37"/>
        </w:numPr>
        <w:rPr>
          <w:rFonts w:asciiTheme="minorHAnsi" w:hAnsiTheme="minorHAnsi" w:cstheme="minorHAnsi"/>
        </w:rPr>
      </w:pPr>
      <w:r w:rsidRPr="00965CA5">
        <w:rPr>
          <w:rFonts w:asciiTheme="minorHAnsi" w:hAnsiTheme="minorHAnsi" w:cstheme="minorHAnsi"/>
        </w:rPr>
        <w:t>Include instructions on the screen where necessary, including reference to help and manuals.</w:t>
      </w:r>
    </w:p>
    <w:p w14:paraId="170D49E0" w14:textId="77777777" w:rsidR="00405C3B" w:rsidRPr="00965CA5" w:rsidRDefault="00405C3B" w:rsidP="00965CA5">
      <w:pPr>
        <w:pStyle w:val="ListParagraph"/>
        <w:numPr>
          <w:ilvl w:val="0"/>
          <w:numId w:val="37"/>
        </w:numPr>
        <w:rPr>
          <w:rFonts w:asciiTheme="minorHAnsi" w:hAnsiTheme="minorHAnsi" w:cstheme="minorHAnsi"/>
        </w:rPr>
      </w:pPr>
      <w:r w:rsidRPr="00965CA5">
        <w:rPr>
          <w:rFonts w:asciiTheme="minorHAnsi" w:hAnsiTheme="minorHAnsi" w:cstheme="minorHAnsi"/>
        </w:rPr>
        <w:t>Indicate where the user is to enter data.</w:t>
      </w:r>
    </w:p>
    <w:p w14:paraId="73D7D3BD" w14:textId="77777777" w:rsidR="00405C3B" w:rsidRPr="00965CA5" w:rsidRDefault="00405C3B" w:rsidP="00965CA5">
      <w:pPr>
        <w:pStyle w:val="ListParagraph"/>
        <w:numPr>
          <w:ilvl w:val="0"/>
          <w:numId w:val="37"/>
        </w:numPr>
        <w:rPr>
          <w:rFonts w:asciiTheme="minorHAnsi" w:hAnsiTheme="minorHAnsi" w:cstheme="minorHAnsi"/>
        </w:rPr>
      </w:pPr>
      <w:r w:rsidRPr="00965CA5">
        <w:rPr>
          <w:rFonts w:asciiTheme="minorHAnsi" w:hAnsiTheme="minorHAnsi" w:cstheme="minorHAnsi"/>
        </w:rPr>
        <w:t>Indicate the format of the data.</w:t>
      </w:r>
    </w:p>
    <w:p w14:paraId="39E2F0CC" w14:textId="77777777" w:rsidR="00405C3B" w:rsidRPr="00965CA5" w:rsidRDefault="00405C3B" w:rsidP="00965CA5">
      <w:pPr>
        <w:pStyle w:val="ListParagraph"/>
        <w:numPr>
          <w:ilvl w:val="0"/>
          <w:numId w:val="37"/>
        </w:numPr>
        <w:rPr>
          <w:rFonts w:asciiTheme="minorHAnsi" w:hAnsiTheme="minorHAnsi" w:cstheme="minorHAnsi"/>
        </w:rPr>
      </w:pPr>
      <w:r w:rsidRPr="00965CA5">
        <w:rPr>
          <w:rFonts w:asciiTheme="minorHAnsi" w:hAnsiTheme="minorHAnsi" w:cstheme="minorHAnsi"/>
        </w:rPr>
        <w:t>List error messages, feedback and dialogue boxes, and make sure they are user friendly.</w:t>
      </w:r>
    </w:p>
    <w:p w14:paraId="523C94C1" w14:textId="77777777" w:rsidR="00405C3B" w:rsidRPr="00965CA5" w:rsidRDefault="00405C3B" w:rsidP="00965CA5">
      <w:pPr>
        <w:pStyle w:val="ListParagraph"/>
        <w:numPr>
          <w:ilvl w:val="0"/>
          <w:numId w:val="37"/>
        </w:numPr>
        <w:rPr>
          <w:rFonts w:asciiTheme="minorHAnsi" w:hAnsiTheme="minorHAnsi" w:cstheme="minorHAnsi"/>
        </w:rPr>
      </w:pPr>
      <w:r w:rsidRPr="00965CA5">
        <w:rPr>
          <w:rFonts w:asciiTheme="minorHAnsi" w:hAnsiTheme="minorHAnsi" w:cstheme="minorHAnsi"/>
        </w:rPr>
        <w:t>Avoid clutter on screens and reports.</w:t>
      </w:r>
    </w:p>
    <w:p w14:paraId="7923975C" w14:textId="77777777" w:rsidR="00405C3B" w:rsidRPr="00965CA5" w:rsidRDefault="00405C3B" w:rsidP="00965CA5">
      <w:pPr>
        <w:pStyle w:val="ListParagraph"/>
        <w:numPr>
          <w:ilvl w:val="0"/>
          <w:numId w:val="37"/>
        </w:numPr>
        <w:rPr>
          <w:rFonts w:asciiTheme="minorHAnsi" w:hAnsiTheme="minorHAnsi" w:cstheme="minorHAnsi"/>
        </w:rPr>
      </w:pPr>
      <w:r w:rsidRPr="00965CA5">
        <w:rPr>
          <w:rFonts w:asciiTheme="minorHAnsi" w:hAnsiTheme="minorHAnsi" w:cstheme="minorHAnsi"/>
        </w:rPr>
        <w:t>On-line help.</w:t>
      </w:r>
    </w:p>
    <w:p w14:paraId="6572B029" w14:textId="77777777" w:rsidR="00405C3B" w:rsidRPr="00965CA5" w:rsidRDefault="00405C3B" w:rsidP="00965CA5">
      <w:pPr>
        <w:pStyle w:val="ListParagraph"/>
        <w:numPr>
          <w:ilvl w:val="0"/>
          <w:numId w:val="37"/>
        </w:numPr>
        <w:rPr>
          <w:rFonts w:asciiTheme="minorHAnsi" w:hAnsiTheme="minorHAnsi" w:cstheme="minorHAnsi"/>
        </w:rPr>
      </w:pPr>
      <w:r w:rsidRPr="00965CA5">
        <w:rPr>
          <w:rFonts w:asciiTheme="minorHAnsi" w:hAnsiTheme="minorHAnsi" w:cstheme="minorHAnsi"/>
        </w:rPr>
        <w:t>Shortcuts.</w:t>
      </w:r>
    </w:p>
    <w:p w14:paraId="7BDD0BF4" w14:textId="77777777" w:rsidR="00405C3B" w:rsidRPr="00965CA5" w:rsidRDefault="00405C3B" w:rsidP="00965CA5">
      <w:pPr>
        <w:pStyle w:val="ListParagraph"/>
        <w:numPr>
          <w:ilvl w:val="0"/>
          <w:numId w:val="37"/>
        </w:numPr>
        <w:rPr>
          <w:rFonts w:asciiTheme="minorHAnsi" w:hAnsiTheme="minorHAnsi" w:cstheme="minorHAnsi"/>
        </w:rPr>
      </w:pPr>
      <w:r w:rsidRPr="00965CA5">
        <w:rPr>
          <w:rFonts w:asciiTheme="minorHAnsi" w:hAnsiTheme="minorHAnsi" w:cstheme="minorHAnsi"/>
        </w:rPr>
        <w:t>Consider icon usage and presentation.</w:t>
      </w:r>
    </w:p>
    <w:p w14:paraId="6A208188" w14:textId="77777777" w:rsidR="00405C3B" w:rsidRPr="00965CA5" w:rsidRDefault="00405C3B" w:rsidP="00965CA5">
      <w:pPr>
        <w:pStyle w:val="ListParagraph"/>
        <w:numPr>
          <w:ilvl w:val="0"/>
          <w:numId w:val="37"/>
        </w:numPr>
        <w:rPr>
          <w:rFonts w:asciiTheme="minorHAnsi" w:hAnsiTheme="minorHAnsi" w:cstheme="minorHAnsi"/>
        </w:rPr>
      </w:pPr>
      <w:r w:rsidRPr="00965CA5">
        <w:rPr>
          <w:rFonts w:asciiTheme="minorHAnsi" w:hAnsiTheme="minorHAnsi" w:cstheme="minorHAnsi"/>
        </w:rPr>
        <w:t>Exits should be clearly marked.</w:t>
      </w:r>
    </w:p>
    <w:p w14:paraId="7C161BD7" w14:textId="77777777" w:rsidR="00405C3B" w:rsidRPr="00965CA5" w:rsidRDefault="00405C3B" w:rsidP="00965CA5">
      <w:pPr>
        <w:pStyle w:val="ListParagraph"/>
        <w:numPr>
          <w:ilvl w:val="0"/>
          <w:numId w:val="37"/>
        </w:numPr>
        <w:rPr>
          <w:rFonts w:asciiTheme="minorHAnsi" w:hAnsiTheme="minorHAnsi" w:cstheme="minorHAnsi"/>
        </w:rPr>
      </w:pPr>
      <w:r w:rsidRPr="00965CA5">
        <w:rPr>
          <w:rFonts w:asciiTheme="minorHAnsi" w:hAnsiTheme="minorHAnsi" w:cstheme="minorHAnsi"/>
        </w:rPr>
        <w:t xml:space="preserve">Consistency in your design. </w:t>
      </w:r>
    </w:p>
    <w:p w14:paraId="1248F43E" w14:textId="171C165C" w:rsidR="00E96E83" w:rsidRPr="00965CA5" w:rsidRDefault="00B25AB5" w:rsidP="00334ABE">
      <w:pPr>
        <w:rPr>
          <w:rFonts w:asciiTheme="minorHAnsi" w:hAnsiTheme="minorHAnsi" w:cstheme="minorHAnsi"/>
          <w:b/>
          <w:bCs/>
          <w:color w:val="FF0000"/>
        </w:rPr>
      </w:pPr>
      <w:r>
        <w:rPr>
          <w:rFonts w:asciiTheme="minorHAnsi" w:hAnsiTheme="minorHAnsi" w:cstheme="minorHAnsi"/>
          <w:b/>
          <w:bCs/>
          <w:color w:val="FF0000"/>
        </w:rPr>
        <w:t xml:space="preserve">2.11 </w:t>
      </w:r>
      <w:r w:rsidR="00E96E83" w:rsidRPr="00965CA5">
        <w:rPr>
          <w:rFonts w:asciiTheme="minorHAnsi" w:hAnsiTheme="minorHAnsi" w:cstheme="minorHAnsi"/>
          <w:b/>
          <w:bCs/>
          <w:color w:val="FF0000"/>
        </w:rPr>
        <w:t>System security and integrity of data</w:t>
      </w:r>
    </w:p>
    <w:p w14:paraId="13CEB662" w14:textId="77777777" w:rsidR="0046108C" w:rsidRPr="00334ABE" w:rsidRDefault="00E96E83" w:rsidP="00334ABE">
      <w:pPr>
        <w:rPr>
          <w:rFonts w:asciiTheme="minorHAnsi" w:hAnsiTheme="minorHAnsi" w:cstheme="minorHAnsi"/>
        </w:rPr>
      </w:pPr>
      <w:r w:rsidRPr="00334ABE">
        <w:rPr>
          <w:rFonts w:asciiTheme="minorHAnsi" w:hAnsiTheme="minorHAnsi" w:cstheme="minorHAnsi"/>
        </w:rPr>
        <w:t>If a student has decided to encrypt data in a database or when transmitting data between a client and server you would expect this to be discussed in the design section. It also might be appropriate for a student to recognise the need for deleting related data when a user is deleted to keep referential integrity. These sorts of considerations tend to surface more in sophisticated systems where a student also has a good understanding as to issues such as security and integrity of data.</w:t>
      </w:r>
    </w:p>
    <w:p w14:paraId="7C37887E" w14:textId="77777777" w:rsidR="00E96E83" w:rsidRPr="00334ABE" w:rsidRDefault="00E96E83" w:rsidP="00334ABE">
      <w:pPr>
        <w:rPr>
          <w:rFonts w:asciiTheme="minorHAnsi" w:hAnsiTheme="minorHAnsi" w:cstheme="minorHAnsi"/>
        </w:rPr>
      </w:pPr>
    </w:p>
    <w:p w14:paraId="797C4122" w14:textId="77777777" w:rsidR="00E96E83" w:rsidRPr="00334ABE" w:rsidRDefault="00E96E83" w:rsidP="00334ABE">
      <w:pPr>
        <w:rPr>
          <w:rFonts w:asciiTheme="minorHAnsi" w:hAnsiTheme="minorHAnsi" w:cstheme="minorHAnsi"/>
        </w:rPr>
      </w:pPr>
      <w:r w:rsidRPr="00334ABE">
        <w:rPr>
          <w:rFonts w:asciiTheme="minorHAnsi" w:hAnsiTheme="minorHAnsi" w:cstheme="minorHAnsi"/>
        </w:rPr>
        <w:t>Finally, add anything else that you think is relevant and important to your project – this section is all about showing your level of skill in completing this project.</w:t>
      </w:r>
    </w:p>
    <w:sectPr w:rsidR="00E96E83" w:rsidRPr="00334ABE">
      <w:headerReference w:type="default" r:id="rId28"/>
      <w:footerReference w:type="default" r:id="rId29"/>
      <w:footnotePr>
        <w:pos w:val="beneathText"/>
      </w:footnotePr>
      <w:pgSz w:w="11905" w:h="16837"/>
      <w:pgMar w:top="1985" w:right="991" w:bottom="1418" w:left="1797" w:header="709" w:footer="3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A41D8" w14:textId="77777777" w:rsidR="00044C4E" w:rsidRDefault="00044C4E">
      <w:r>
        <w:separator/>
      </w:r>
    </w:p>
  </w:endnote>
  <w:endnote w:type="continuationSeparator" w:id="0">
    <w:p w14:paraId="39D118D6" w14:textId="77777777" w:rsidR="00044C4E" w:rsidRDefault="00044C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bany AMT">
    <w:altName w:val="Arial"/>
    <w:charset w:val="00"/>
    <w:family w:val="swiss"/>
    <w:pitch w:val="variable"/>
  </w:font>
  <w:font w:name="Lucidasans">
    <w:altName w:val="Times New Roman"/>
    <w:charset w:val="00"/>
    <w:family w:val="auto"/>
    <w:pitch w:val="variable"/>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8620270"/>
      <w:docPartObj>
        <w:docPartGallery w:val="Page Numbers (Bottom of Page)"/>
        <w:docPartUnique/>
      </w:docPartObj>
    </w:sdtPr>
    <w:sdtEndPr>
      <w:rPr>
        <w:noProof/>
      </w:rPr>
    </w:sdtEndPr>
    <w:sdtContent>
      <w:p w14:paraId="5784100C" w14:textId="77777777" w:rsidR="00661C76" w:rsidRDefault="00661C76">
        <w:pPr>
          <w:pStyle w:val="Footer"/>
          <w:jc w:val="center"/>
        </w:pPr>
        <w:r>
          <w:fldChar w:fldCharType="begin"/>
        </w:r>
        <w:r>
          <w:instrText xml:space="preserve"> PAGE   \* MERGEFORMAT </w:instrText>
        </w:r>
        <w:r>
          <w:fldChar w:fldCharType="separate"/>
        </w:r>
        <w:r w:rsidR="00D85762">
          <w:rPr>
            <w:noProof/>
          </w:rPr>
          <w:t>1</w:t>
        </w:r>
        <w:r>
          <w:rPr>
            <w:noProof/>
          </w:rPr>
          <w:fldChar w:fldCharType="end"/>
        </w:r>
      </w:p>
    </w:sdtContent>
  </w:sdt>
  <w:p w14:paraId="00687E12" w14:textId="77777777" w:rsidR="00B41A9A" w:rsidRDefault="00B41A9A">
    <w:pPr>
      <w:pStyle w:val="Footer"/>
      <w:tabs>
        <w:tab w:val="clear" w:pos="4153"/>
        <w:tab w:val="center" w:pos="4536"/>
        <w:tab w:val="right" w:pos="9072"/>
      </w:tabs>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51139" w14:textId="77777777" w:rsidR="00044C4E" w:rsidRDefault="00044C4E">
      <w:r>
        <w:separator/>
      </w:r>
    </w:p>
  </w:footnote>
  <w:footnote w:type="continuationSeparator" w:id="0">
    <w:p w14:paraId="3406034E" w14:textId="77777777" w:rsidR="00044C4E" w:rsidRDefault="00044C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D0A6A" w14:textId="77777777" w:rsidR="00B41A9A" w:rsidRDefault="003709F9" w:rsidP="003709F9">
    <w:pPr>
      <w:pStyle w:val="Header"/>
      <w:pBdr>
        <w:bottom w:val="single" w:sz="12" w:space="1" w:color="auto"/>
      </w:pBdr>
    </w:pPr>
    <w:r>
      <w:t>A Level Computer Science</w:t>
    </w:r>
    <w:r w:rsidR="00BE5182">
      <w:t xml:space="preserve"> - NEA</w:t>
    </w:r>
  </w:p>
  <w:p w14:paraId="64753BE1" w14:textId="77777777" w:rsidR="003709F9" w:rsidRPr="003709F9" w:rsidRDefault="003709F9" w:rsidP="003709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4"/>
    <w:lvl w:ilvl="0">
      <w:start w:val="1"/>
      <w:numFmt w:val="bullet"/>
      <w:lvlText w:val=""/>
      <w:lvlJc w:val="left"/>
      <w:pPr>
        <w:tabs>
          <w:tab w:val="num" w:pos="1800"/>
        </w:tabs>
        <w:ind w:left="1800" w:hanging="360"/>
      </w:pPr>
      <w:rPr>
        <w:rFonts w:ascii="Wingdings" w:hAnsi="Wingdings"/>
        <w:sz w:val="40"/>
        <w:szCs w:val="40"/>
      </w:rPr>
    </w:lvl>
  </w:abstractNum>
  <w:abstractNum w:abstractNumId="2" w15:restartNumberingAfterBreak="0">
    <w:nsid w:val="00000003"/>
    <w:multiLevelType w:val="singleLevel"/>
    <w:tmpl w:val="00000003"/>
    <w:name w:val="WW8Num8"/>
    <w:lvl w:ilvl="0">
      <w:start w:val="1"/>
      <w:numFmt w:val="bullet"/>
      <w:lvlText w:val=""/>
      <w:lvlJc w:val="left"/>
      <w:pPr>
        <w:tabs>
          <w:tab w:val="num" w:pos="360"/>
        </w:tabs>
        <w:ind w:left="360" w:hanging="360"/>
      </w:pPr>
      <w:rPr>
        <w:rFonts w:ascii="Wingdings" w:hAnsi="Wingdings"/>
        <w:sz w:val="40"/>
        <w:szCs w:val="40"/>
      </w:rPr>
    </w:lvl>
  </w:abstractNum>
  <w:abstractNum w:abstractNumId="3" w15:restartNumberingAfterBreak="0">
    <w:nsid w:val="00000004"/>
    <w:multiLevelType w:val="singleLevel"/>
    <w:tmpl w:val="00000004"/>
    <w:name w:val="WW8Num10"/>
    <w:lvl w:ilvl="0">
      <w:start w:val="1"/>
      <w:numFmt w:val="bullet"/>
      <w:lvlText w:val=""/>
      <w:lvlJc w:val="left"/>
      <w:pPr>
        <w:tabs>
          <w:tab w:val="num" w:pos="1800"/>
        </w:tabs>
        <w:ind w:left="1800" w:hanging="360"/>
      </w:pPr>
      <w:rPr>
        <w:rFonts w:ascii="Wingdings" w:hAnsi="Wingdings"/>
        <w:sz w:val="40"/>
        <w:szCs w:val="40"/>
      </w:rPr>
    </w:lvl>
  </w:abstractNum>
  <w:abstractNum w:abstractNumId="4" w15:restartNumberingAfterBreak="0">
    <w:nsid w:val="00000005"/>
    <w:multiLevelType w:val="singleLevel"/>
    <w:tmpl w:val="00000005"/>
    <w:name w:val="WW8Num12"/>
    <w:lvl w:ilvl="0">
      <w:start w:val="1"/>
      <w:numFmt w:val="bullet"/>
      <w:lvlText w:val=""/>
      <w:lvlJc w:val="left"/>
      <w:pPr>
        <w:tabs>
          <w:tab w:val="num" w:pos="1800"/>
        </w:tabs>
        <w:ind w:left="1800" w:hanging="360"/>
      </w:pPr>
      <w:rPr>
        <w:rFonts w:ascii="Wingdings" w:hAnsi="Wingdings"/>
        <w:sz w:val="40"/>
        <w:szCs w:val="40"/>
      </w:rPr>
    </w:lvl>
  </w:abstractNum>
  <w:abstractNum w:abstractNumId="5" w15:restartNumberingAfterBreak="0">
    <w:nsid w:val="063D0385"/>
    <w:multiLevelType w:val="hybridMultilevel"/>
    <w:tmpl w:val="67AE0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B667FD9"/>
    <w:multiLevelType w:val="hybridMultilevel"/>
    <w:tmpl w:val="1E88B0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04349D"/>
    <w:multiLevelType w:val="hybridMultilevel"/>
    <w:tmpl w:val="DE2486E8"/>
    <w:lvl w:ilvl="0" w:tplc="D808458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532393"/>
    <w:multiLevelType w:val="multilevel"/>
    <w:tmpl w:val="864ECD6A"/>
    <w:lvl w:ilvl="0">
      <w:start w:val="1"/>
      <w:numFmt w:val="lowerLetter"/>
      <w:pStyle w:val="Letteredlist"/>
      <w:lvlText w:val="%1)"/>
      <w:lvlJc w:val="left"/>
      <w:pPr>
        <w:tabs>
          <w:tab w:val="num" w:pos="283"/>
        </w:tabs>
        <w:ind w:left="283" w:hanging="283"/>
      </w:pPr>
      <w:rPr>
        <w:rFonts w:hint="default"/>
        <w:b/>
        <w:i w:val="0"/>
      </w:rPr>
    </w:lvl>
    <w:lvl w:ilvl="1">
      <w:start w:val="1"/>
      <w:numFmt w:val="lowerRoman"/>
      <w:lvlText w:val="%2)"/>
      <w:lvlJc w:val="left"/>
      <w:pPr>
        <w:tabs>
          <w:tab w:val="num" w:pos="567"/>
        </w:tabs>
        <w:ind w:left="567" w:hanging="284"/>
      </w:pPr>
      <w:rPr>
        <w:rFonts w:hint="default"/>
        <w:b/>
        <w:i w:val="0"/>
      </w:rPr>
    </w:lvl>
    <w:lvl w:ilvl="2">
      <w:start w:val="1"/>
      <w:numFmt w:val="bullet"/>
      <w:lvlRestart w:val="0"/>
      <w:lvlText w:val=""/>
      <w:lvlJc w:val="left"/>
      <w:pPr>
        <w:tabs>
          <w:tab w:val="num" w:pos="794"/>
        </w:tabs>
        <w:ind w:left="794" w:hanging="227"/>
      </w:pPr>
      <w:rPr>
        <w:rFonts w:ascii="Wingdings" w:hAnsi="Wingdings" w:hint="default"/>
      </w:rPr>
    </w:lvl>
    <w:lvl w:ilvl="3">
      <w:start w:val="1"/>
      <w:numFmt w:val="decimal"/>
      <w:lvlText w:val=""/>
      <w:lvlJc w:val="left"/>
      <w:pPr>
        <w:tabs>
          <w:tab w:val="num" w:pos="1440"/>
        </w:tabs>
        <w:ind w:left="1440" w:hanging="360"/>
      </w:pPr>
      <w:rPr>
        <w:rFonts w:hint="default"/>
      </w:rPr>
    </w:lvl>
    <w:lvl w:ilvl="4">
      <w:start w:val="1"/>
      <w:numFmt w:val="lowerLetter"/>
      <w:lvlText w:val=""/>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9" w15:restartNumberingAfterBreak="0">
    <w:nsid w:val="1ED80EB0"/>
    <w:multiLevelType w:val="hybridMultilevel"/>
    <w:tmpl w:val="DE2486E8"/>
    <w:lvl w:ilvl="0" w:tplc="D808458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FC42612"/>
    <w:multiLevelType w:val="hybridMultilevel"/>
    <w:tmpl w:val="8C866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DA5891"/>
    <w:multiLevelType w:val="hybridMultilevel"/>
    <w:tmpl w:val="80522F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16412CD"/>
    <w:multiLevelType w:val="hybridMultilevel"/>
    <w:tmpl w:val="73920478"/>
    <w:lvl w:ilvl="0" w:tplc="D808458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40C7070"/>
    <w:multiLevelType w:val="multilevel"/>
    <w:tmpl w:val="FF840DDE"/>
    <w:lvl w:ilvl="0">
      <w:start w:val="1"/>
      <w:numFmt w:val="decimal"/>
      <w:pStyle w:val="Numberlist"/>
      <w:lvlText w:val="%1"/>
      <w:lvlJc w:val="left"/>
      <w:pPr>
        <w:tabs>
          <w:tab w:val="num" w:pos="283"/>
        </w:tabs>
        <w:ind w:left="283" w:hanging="283"/>
      </w:pPr>
      <w:rPr>
        <w:rFonts w:hint="default"/>
        <w:b/>
        <w:i w:val="0"/>
      </w:rPr>
    </w:lvl>
    <w:lvl w:ilvl="1">
      <w:start w:val="1"/>
      <w:numFmt w:val="lowerLetter"/>
      <w:lvlText w:val="%2)"/>
      <w:lvlJc w:val="left"/>
      <w:pPr>
        <w:tabs>
          <w:tab w:val="num" w:pos="567"/>
        </w:tabs>
        <w:ind w:left="567" w:hanging="284"/>
      </w:pPr>
      <w:rPr>
        <w:rFonts w:hint="default"/>
        <w:b/>
        <w:i w:val="0"/>
      </w:rPr>
    </w:lvl>
    <w:lvl w:ilvl="2">
      <w:start w:val="1"/>
      <w:numFmt w:val="bullet"/>
      <w:lvlRestart w:val="0"/>
      <w:lvlText w:val=""/>
      <w:lvlJc w:val="left"/>
      <w:pPr>
        <w:tabs>
          <w:tab w:val="num" w:pos="794"/>
        </w:tabs>
        <w:ind w:left="794" w:hanging="227"/>
      </w:pPr>
      <w:rPr>
        <w:rFonts w:ascii="Wingdings" w:hAnsi="Wingdings" w:hint="default"/>
      </w:rPr>
    </w:lvl>
    <w:lvl w:ilvl="3">
      <w:start w:val="1"/>
      <w:numFmt w:val="decimal"/>
      <w:lvlText w:val=""/>
      <w:lvlJc w:val="left"/>
      <w:pPr>
        <w:tabs>
          <w:tab w:val="num" w:pos="1440"/>
        </w:tabs>
        <w:ind w:left="1440" w:hanging="360"/>
      </w:pPr>
      <w:rPr>
        <w:rFonts w:hint="default"/>
      </w:rPr>
    </w:lvl>
    <w:lvl w:ilvl="4">
      <w:start w:val="1"/>
      <w:numFmt w:val="lowerLetter"/>
      <w:lvlText w:val=""/>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4" w15:restartNumberingAfterBreak="0">
    <w:nsid w:val="3B125074"/>
    <w:multiLevelType w:val="hybridMultilevel"/>
    <w:tmpl w:val="50846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1E062E8"/>
    <w:multiLevelType w:val="hybridMultilevel"/>
    <w:tmpl w:val="596A94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4C0F110E"/>
    <w:multiLevelType w:val="hybridMultilevel"/>
    <w:tmpl w:val="075CA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6287EF4"/>
    <w:multiLevelType w:val="multilevel"/>
    <w:tmpl w:val="BECE6AE4"/>
    <w:lvl w:ilvl="0">
      <w:start w:val="1"/>
      <w:numFmt w:val="bullet"/>
      <w:lvlRestart w:val="0"/>
      <w:pStyle w:val="Bulletlist"/>
      <w:lvlText w:val=""/>
      <w:lvlJc w:val="left"/>
      <w:pPr>
        <w:tabs>
          <w:tab w:val="num" w:pos="283"/>
        </w:tabs>
        <w:ind w:left="283" w:hanging="283"/>
      </w:pPr>
      <w:rPr>
        <w:rFonts w:ascii="Wingdings" w:hAnsi="Wingdings" w:hint="default"/>
      </w:rPr>
    </w:lvl>
    <w:lvl w:ilvl="1">
      <w:start w:val="1"/>
      <w:numFmt w:val="bullet"/>
      <w:lvlRestart w:val="0"/>
      <w:lvlText w:val=""/>
      <w:lvlJc w:val="left"/>
      <w:pPr>
        <w:tabs>
          <w:tab w:val="num" w:pos="0"/>
        </w:tabs>
        <w:ind w:left="567" w:hanging="284"/>
      </w:pPr>
      <w:rPr>
        <w:rFonts w:ascii="Wingdings" w:hAnsi="Wingdings" w:hint="default"/>
      </w:rPr>
    </w:lvl>
    <w:lvl w:ilvl="2">
      <w:start w:val="1"/>
      <w:numFmt w:val="lowerRoman"/>
      <w:lvlText w:val=""/>
      <w:lvlJc w:val="left"/>
      <w:pPr>
        <w:tabs>
          <w:tab w:val="num" w:pos="1080"/>
        </w:tabs>
        <w:ind w:left="1080" w:hanging="360"/>
      </w:pPr>
    </w:lvl>
    <w:lvl w:ilvl="3">
      <w:start w:val="1"/>
      <w:numFmt w:val="decimal"/>
      <w:lvlText w:val=""/>
      <w:lvlJc w:val="left"/>
      <w:pPr>
        <w:tabs>
          <w:tab w:val="num" w:pos="1440"/>
        </w:tabs>
        <w:ind w:left="1440" w:hanging="360"/>
      </w:pPr>
    </w:lvl>
    <w:lvl w:ilvl="4">
      <w:start w:val="1"/>
      <w:numFmt w:val="lowerLetter"/>
      <w:lvlText w:val=""/>
      <w:lvlJc w:val="left"/>
      <w:pPr>
        <w:tabs>
          <w:tab w:val="num" w:pos="1800"/>
        </w:tabs>
        <w:ind w:left="1800" w:hanging="360"/>
      </w:pPr>
    </w:lvl>
    <w:lvl w:ilvl="5">
      <w:start w:val="1"/>
      <w:numFmt w:val="lowerRoman"/>
      <w:lvlText w:val=""/>
      <w:lvlJc w:val="left"/>
      <w:pPr>
        <w:tabs>
          <w:tab w:val="num" w:pos="2160"/>
        </w:tabs>
        <w:ind w:left="2160" w:hanging="360"/>
      </w:pPr>
    </w:lvl>
    <w:lvl w:ilvl="6">
      <w:start w:val="1"/>
      <w:numFmt w:val="decimal"/>
      <w:lvlText w:val=""/>
      <w:lvlJc w:val="left"/>
      <w:pPr>
        <w:tabs>
          <w:tab w:val="num" w:pos="2520"/>
        </w:tabs>
        <w:ind w:left="2520" w:hanging="360"/>
      </w:pPr>
    </w:lvl>
    <w:lvl w:ilvl="7">
      <w:start w:val="1"/>
      <w:numFmt w:val="lowerLetter"/>
      <w:lvlText w:val=""/>
      <w:lvlJc w:val="left"/>
      <w:pPr>
        <w:tabs>
          <w:tab w:val="num" w:pos="2880"/>
        </w:tabs>
        <w:ind w:left="2880" w:hanging="360"/>
      </w:pPr>
    </w:lvl>
    <w:lvl w:ilvl="8">
      <w:start w:val="1"/>
      <w:numFmt w:val="lowerRoman"/>
      <w:lvlText w:val=""/>
      <w:lvlJc w:val="left"/>
      <w:pPr>
        <w:tabs>
          <w:tab w:val="num" w:pos="3240"/>
        </w:tabs>
        <w:ind w:left="3240" w:hanging="360"/>
      </w:pPr>
    </w:lvl>
  </w:abstractNum>
  <w:abstractNum w:abstractNumId="18" w15:restartNumberingAfterBreak="0">
    <w:nsid w:val="5B081D80"/>
    <w:multiLevelType w:val="multilevel"/>
    <w:tmpl w:val="F2843342"/>
    <w:lvl w:ilvl="0">
      <w:start w:val="1"/>
      <w:numFmt w:val="lowerRoman"/>
      <w:pStyle w:val="Romannumberedlist"/>
      <w:lvlText w:val="%1)"/>
      <w:lvlJc w:val="left"/>
      <w:pPr>
        <w:tabs>
          <w:tab w:val="num" w:pos="340"/>
        </w:tabs>
        <w:ind w:left="340" w:hanging="340"/>
      </w:pPr>
      <w:rPr>
        <w:rFonts w:hint="default"/>
        <w:b/>
        <w:i w:val="0"/>
      </w:rPr>
    </w:lvl>
    <w:lvl w:ilvl="1">
      <w:start w:val="1"/>
      <w:numFmt w:val="lowerLetter"/>
      <w:lvlText w:val="%2)"/>
      <w:lvlJc w:val="left"/>
      <w:pPr>
        <w:tabs>
          <w:tab w:val="num" w:pos="624"/>
        </w:tabs>
        <w:ind w:left="624" w:hanging="284"/>
      </w:pPr>
      <w:rPr>
        <w:rFonts w:hint="default"/>
        <w:b/>
        <w:i w:val="0"/>
      </w:rPr>
    </w:lvl>
    <w:lvl w:ilvl="2">
      <w:start w:val="1"/>
      <w:numFmt w:val="bullet"/>
      <w:lvlRestart w:val="0"/>
      <w:lvlText w:val=""/>
      <w:lvlJc w:val="left"/>
      <w:pPr>
        <w:tabs>
          <w:tab w:val="num" w:pos="851"/>
        </w:tabs>
        <w:ind w:left="851" w:hanging="284"/>
      </w:pPr>
      <w:rPr>
        <w:rFonts w:ascii="Wingdings" w:hAnsi="Wingdings" w:hint="default"/>
      </w:rPr>
    </w:lvl>
    <w:lvl w:ilvl="3">
      <w:start w:val="1"/>
      <w:numFmt w:val="decimal"/>
      <w:lvlText w:val=""/>
      <w:lvlJc w:val="left"/>
      <w:pPr>
        <w:tabs>
          <w:tab w:val="num" w:pos="1440"/>
        </w:tabs>
        <w:ind w:left="1440" w:hanging="360"/>
      </w:pPr>
      <w:rPr>
        <w:rFonts w:hint="default"/>
      </w:rPr>
    </w:lvl>
    <w:lvl w:ilvl="4">
      <w:start w:val="1"/>
      <w:numFmt w:val="lowerLetter"/>
      <w:lvlText w:val=""/>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9" w15:restartNumberingAfterBreak="0">
    <w:nsid w:val="5FA465D4"/>
    <w:multiLevelType w:val="hybridMultilevel"/>
    <w:tmpl w:val="6908A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7230490"/>
    <w:multiLevelType w:val="hybridMultilevel"/>
    <w:tmpl w:val="6A106012"/>
    <w:lvl w:ilvl="0" w:tplc="BF64EB9E">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7F90127"/>
    <w:multiLevelType w:val="hybridMultilevel"/>
    <w:tmpl w:val="C99CD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C37D89"/>
    <w:multiLevelType w:val="hybridMultilevel"/>
    <w:tmpl w:val="63541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D7A34B6"/>
    <w:multiLevelType w:val="hybridMultilevel"/>
    <w:tmpl w:val="F01E64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D0209B6"/>
    <w:multiLevelType w:val="hybridMultilevel"/>
    <w:tmpl w:val="8DC2D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5276432">
    <w:abstractNumId w:val="0"/>
  </w:num>
  <w:num w:numId="2" w16cid:durableId="1247231088">
    <w:abstractNumId w:val="1"/>
  </w:num>
  <w:num w:numId="3" w16cid:durableId="859785329">
    <w:abstractNumId w:val="2"/>
  </w:num>
  <w:num w:numId="4" w16cid:durableId="1011950440">
    <w:abstractNumId w:val="3"/>
  </w:num>
  <w:num w:numId="5" w16cid:durableId="1499423593">
    <w:abstractNumId w:val="4"/>
  </w:num>
  <w:num w:numId="6" w16cid:durableId="395397346">
    <w:abstractNumId w:val="20"/>
  </w:num>
  <w:num w:numId="7" w16cid:durableId="1612126734">
    <w:abstractNumId w:val="17"/>
  </w:num>
  <w:num w:numId="8" w16cid:durableId="323318515">
    <w:abstractNumId w:val="17"/>
  </w:num>
  <w:num w:numId="9" w16cid:durableId="1091976054">
    <w:abstractNumId w:val="8"/>
  </w:num>
  <w:num w:numId="10" w16cid:durableId="1174227253">
    <w:abstractNumId w:val="8"/>
  </w:num>
  <w:num w:numId="11" w16cid:durableId="1213541673">
    <w:abstractNumId w:val="13"/>
  </w:num>
  <w:num w:numId="12" w16cid:durableId="1976911628">
    <w:abstractNumId w:val="13"/>
  </w:num>
  <w:num w:numId="13" w16cid:durableId="477265137">
    <w:abstractNumId w:val="18"/>
  </w:num>
  <w:num w:numId="14" w16cid:durableId="696931054">
    <w:abstractNumId w:val="18"/>
  </w:num>
  <w:num w:numId="15" w16cid:durableId="1884292750">
    <w:abstractNumId w:val="17"/>
  </w:num>
  <w:num w:numId="16" w16cid:durableId="331880613">
    <w:abstractNumId w:val="17"/>
  </w:num>
  <w:num w:numId="17" w16cid:durableId="1093235027">
    <w:abstractNumId w:val="8"/>
  </w:num>
  <w:num w:numId="18" w16cid:durableId="2040935453">
    <w:abstractNumId w:val="8"/>
  </w:num>
  <w:num w:numId="19" w16cid:durableId="1107850033">
    <w:abstractNumId w:val="13"/>
  </w:num>
  <w:num w:numId="20" w16cid:durableId="1933859544">
    <w:abstractNumId w:val="13"/>
  </w:num>
  <w:num w:numId="21" w16cid:durableId="1177572887">
    <w:abstractNumId w:val="18"/>
  </w:num>
  <w:num w:numId="22" w16cid:durableId="1871526242">
    <w:abstractNumId w:val="18"/>
  </w:num>
  <w:num w:numId="23" w16cid:durableId="1551183578">
    <w:abstractNumId w:val="6"/>
  </w:num>
  <w:num w:numId="24" w16cid:durableId="1616714394">
    <w:abstractNumId w:val="22"/>
  </w:num>
  <w:num w:numId="25" w16cid:durableId="1789541018">
    <w:abstractNumId w:val="9"/>
  </w:num>
  <w:num w:numId="26" w16cid:durableId="1270695663">
    <w:abstractNumId w:val="7"/>
  </w:num>
  <w:num w:numId="27" w16cid:durableId="876282040">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4058024">
    <w:abstractNumId w:val="15"/>
  </w:num>
  <w:num w:numId="29" w16cid:durableId="579875612">
    <w:abstractNumId w:val="12"/>
  </w:num>
  <w:num w:numId="30" w16cid:durableId="1860582199">
    <w:abstractNumId w:val="24"/>
  </w:num>
  <w:num w:numId="31" w16cid:durableId="796216644">
    <w:abstractNumId w:val="23"/>
  </w:num>
  <w:num w:numId="32" w16cid:durableId="148257369">
    <w:abstractNumId w:val="10"/>
  </w:num>
  <w:num w:numId="33" w16cid:durableId="1103692935">
    <w:abstractNumId w:val="19"/>
  </w:num>
  <w:num w:numId="34" w16cid:durableId="302850108">
    <w:abstractNumId w:val="21"/>
  </w:num>
  <w:num w:numId="35" w16cid:durableId="757605458">
    <w:abstractNumId w:val="5"/>
  </w:num>
  <w:num w:numId="36" w16cid:durableId="1723139193">
    <w:abstractNumId w:val="16"/>
  </w:num>
  <w:num w:numId="37" w16cid:durableId="451823011">
    <w:abstractNumId w:val="14"/>
  </w:num>
  <w:num w:numId="38" w16cid:durableId="1423097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FC1"/>
    <w:rsid w:val="00044C4E"/>
    <w:rsid w:val="000467C7"/>
    <w:rsid w:val="000564E7"/>
    <w:rsid w:val="0006161D"/>
    <w:rsid w:val="00080E15"/>
    <w:rsid w:val="000B0530"/>
    <w:rsid w:val="000C5910"/>
    <w:rsid w:val="00162167"/>
    <w:rsid w:val="001C2804"/>
    <w:rsid w:val="001D0565"/>
    <w:rsid w:val="001E2BD0"/>
    <w:rsid w:val="001F7C28"/>
    <w:rsid w:val="002838B1"/>
    <w:rsid w:val="002A5148"/>
    <w:rsid w:val="002B282A"/>
    <w:rsid w:val="002C6DD8"/>
    <w:rsid w:val="002D0BF8"/>
    <w:rsid w:val="002E1BD0"/>
    <w:rsid w:val="00307A18"/>
    <w:rsid w:val="00334ABE"/>
    <w:rsid w:val="00345333"/>
    <w:rsid w:val="00354CA1"/>
    <w:rsid w:val="003653BF"/>
    <w:rsid w:val="00365665"/>
    <w:rsid w:val="003709F9"/>
    <w:rsid w:val="00376696"/>
    <w:rsid w:val="003908A5"/>
    <w:rsid w:val="003A780F"/>
    <w:rsid w:val="003B0787"/>
    <w:rsid w:val="003B0D7D"/>
    <w:rsid w:val="003C1BEB"/>
    <w:rsid w:val="003D40B4"/>
    <w:rsid w:val="003E6591"/>
    <w:rsid w:val="003E7412"/>
    <w:rsid w:val="00405C3B"/>
    <w:rsid w:val="004278F0"/>
    <w:rsid w:val="00451913"/>
    <w:rsid w:val="0046108C"/>
    <w:rsid w:val="004963EF"/>
    <w:rsid w:val="004C0620"/>
    <w:rsid w:val="004C11B3"/>
    <w:rsid w:val="004F61E9"/>
    <w:rsid w:val="005613BA"/>
    <w:rsid w:val="005776DC"/>
    <w:rsid w:val="00606B22"/>
    <w:rsid w:val="00607F62"/>
    <w:rsid w:val="00634864"/>
    <w:rsid w:val="00661C76"/>
    <w:rsid w:val="00662C10"/>
    <w:rsid w:val="00681BA7"/>
    <w:rsid w:val="006B1112"/>
    <w:rsid w:val="006C70AF"/>
    <w:rsid w:val="006E1466"/>
    <w:rsid w:val="006E644F"/>
    <w:rsid w:val="00703643"/>
    <w:rsid w:val="007169B3"/>
    <w:rsid w:val="00744586"/>
    <w:rsid w:val="0077341D"/>
    <w:rsid w:val="00774F41"/>
    <w:rsid w:val="00782DC6"/>
    <w:rsid w:val="007A2D05"/>
    <w:rsid w:val="007A556F"/>
    <w:rsid w:val="007B559F"/>
    <w:rsid w:val="007C0C50"/>
    <w:rsid w:val="007E5EA9"/>
    <w:rsid w:val="007F4357"/>
    <w:rsid w:val="00826109"/>
    <w:rsid w:val="00826C93"/>
    <w:rsid w:val="0084630C"/>
    <w:rsid w:val="00865E16"/>
    <w:rsid w:val="00865F5B"/>
    <w:rsid w:val="00867E04"/>
    <w:rsid w:val="008C46E7"/>
    <w:rsid w:val="00965CA5"/>
    <w:rsid w:val="0097723A"/>
    <w:rsid w:val="009C5DAE"/>
    <w:rsid w:val="009E472B"/>
    <w:rsid w:val="00A10FC1"/>
    <w:rsid w:val="00A227C3"/>
    <w:rsid w:val="00A34D3C"/>
    <w:rsid w:val="00A41F3C"/>
    <w:rsid w:val="00A66C13"/>
    <w:rsid w:val="00A66C29"/>
    <w:rsid w:val="00A83F7C"/>
    <w:rsid w:val="00AA1503"/>
    <w:rsid w:val="00AA69C5"/>
    <w:rsid w:val="00AC0E12"/>
    <w:rsid w:val="00AE43FA"/>
    <w:rsid w:val="00B10006"/>
    <w:rsid w:val="00B1662D"/>
    <w:rsid w:val="00B25AB5"/>
    <w:rsid w:val="00B41A9A"/>
    <w:rsid w:val="00B5249D"/>
    <w:rsid w:val="00B74DF8"/>
    <w:rsid w:val="00B90B71"/>
    <w:rsid w:val="00BD3523"/>
    <w:rsid w:val="00BE5182"/>
    <w:rsid w:val="00C151ED"/>
    <w:rsid w:val="00C21A46"/>
    <w:rsid w:val="00C90BC7"/>
    <w:rsid w:val="00C94E94"/>
    <w:rsid w:val="00CE2BB3"/>
    <w:rsid w:val="00D14E83"/>
    <w:rsid w:val="00D24354"/>
    <w:rsid w:val="00D6190C"/>
    <w:rsid w:val="00D62F43"/>
    <w:rsid w:val="00D6514D"/>
    <w:rsid w:val="00D85762"/>
    <w:rsid w:val="00DB5B87"/>
    <w:rsid w:val="00DD2B1C"/>
    <w:rsid w:val="00E23FF9"/>
    <w:rsid w:val="00E32898"/>
    <w:rsid w:val="00E96E83"/>
    <w:rsid w:val="00EC2348"/>
    <w:rsid w:val="00EC5A1B"/>
    <w:rsid w:val="00EC7589"/>
    <w:rsid w:val="00F21233"/>
    <w:rsid w:val="00F265E4"/>
    <w:rsid w:val="00F57385"/>
    <w:rsid w:val="00F87B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77F45"/>
  <w15:docId w15:val="{9CCE55AB-9D4E-4408-948C-73BD52280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53BF"/>
    <w:pPr>
      <w:spacing w:after="120"/>
    </w:pPr>
    <w:rPr>
      <w:rFonts w:ascii="Arial" w:hAnsi="Arial"/>
      <w:sz w:val="22"/>
      <w:lang w:eastAsia="en-US"/>
    </w:rPr>
  </w:style>
  <w:style w:type="paragraph" w:styleId="Heading1">
    <w:name w:val="heading 1"/>
    <w:basedOn w:val="Normal"/>
    <w:next w:val="Normal"/>
    <w:qFormat/>
    <w:rsid w:val="003653BF"/>
    <w:pPr>
      <w:keepNext/>
      <w:spacing w:before="480" w:after="240" w:line="520" w:lineRule="exact"/>
      <w:outlineLvl w:val="0"/>
    </w:pPr>
    <w:rPr>
      <w:rFonts w:ascii="Arial Black" w:hAnsi="Arial Black"/>
      <w:kern w:val="28"/>
      <w:sz w:val="40"/>
    </w:rPr>
  </w:style>
  <w:style w:type="paragraph" w:styleId="Heading2">
    <w:name w:val="heading 2"/>
    <w:basedOn w:val="Normal"/>
    <w:next w:val="Normal"/>
    <w:qFormat/>
    <w:rsid w:val="003653BF"/>
    <w:pPr>
      <w:keepNext/>
      <w:spacing w:before="240" w:line="400" w:lineRule="exact"/>
      <w:outlineLvl w:val="1"/>
    </w:pPr>
    <w:rPr>
      <w:b/>
      <w:sz w:val="36"/>
    </w:rPr>
  </w:style>
  <w:style w:type="paragraph" w:styleId="Heading3">
    <w:name w:val="heading 3"/>
    <w:basedOn w:val="Normal"/>
    <w:next w:val="Normal"/>
    <w:qFormat/>
    <w:rsid w:val="003653BF"/>
    <w:pPr>
      <w:keepNext/>
      <w:spacing w:before="240" w:line="360" w:lineRule="exact"/>
      <w:outlineLvl w:val="2"/>
    </w:pPr>
    <w:rPr>
      <w:b/>
      <w:i/>
      <w:sz w:val="32"/>
    </w:rPr>
  </w:style>
  <w:style w:type="paragraph" w:styleId="Heading4">
    <w:name w:val="heading 4"/>
    <w:basedOn w:val="Normal"/>
    <w:next w:val="Normal"/>
    <w:qFormat/>
    <w:rsid w:val="003653BF"/>
    <w:pPr>
      <w:keepNext/>
      <w:spacing w:before="120" w:after="0" w:line="320" w:lineRule="exact"/>
      <w:outlineLvl w:val="3"/>
    </w:pPr>
    <w:rPr>
      <w:b/>
      <w:sz w:val="28"/>
    </w:rPr>
  </w:style>
  <w:style w:type="paragraph" w:styleId="Heading5">
    <w:name w:val="heading 5"/>
    <w:basedOn w:val="Normal"/>
    <w:next w:val="Normal"/>
    <w:qFormat/>
    <w:rsid w:val="003653BF"/>
    <w:pPr>
      <w:keepNext/>
      <w:spacing w:after="0"/>
      <w:outlineLvl w:val="4"/>
    </w:pPr>
    <w:rPr>
      <w:b/>
    </w:rPr>
  </w:style>
  <w:style w:type="paragraph" w:styleId="Heading6">
    <w:name w:val="heading 6"/>
    <w:basedOn w:val="Normal"/>
    <w:next w:val="Normal"/>
    <w:qFormat/>
    <w:rsid w:val="003653BF"/>
    <w:pPr>
      <w:keepNext/>
      <w:spacing w:before="120" w:after="0" w:line="260" w:lineRule="exact"/>
      <w:outlineLvl w:val="5"/>
    </w:pPr>
    <w:rPr>
      <w:b/>
      <w:bCs/>
      <w:i/>
      <w:sz w:val="24"/>
    </w:rPr>
  </w:style>
  <w:style w:type="paragraph" w:styleId="Heading7">
    <w:name w:val="heading 7"/>
    <w:basedOn w:val="Normal"/>
    <w:next w:val="Normal"/>
    <w:qFormat/>
    <w:rsid w:val="003653BF"/>
    <w:pPr>
      <w:spacing w:before="60" w:after="0" w:line="260" w:lineRule="exact"/>
      <w:outlineLvl w:val="6"/>
    </w:pPr>
    <w:rPr>
      <w:rFonts w:ascii="Times New Roman" w:hAnsi="Times New Roman"/>
      <w:b/>
    </w:rPr>
  </w:style>
  <w:style w:type="paragraph" w:styleId="Heading8">
    <w:name w:val="heading 8"/>
    <w:basedOn w:val="Normal"/>
    <w:next w:val="Normal"/>
    <w:qFormat/>
    <w:rsid w:val="003653BF"/>
    <w:pPr>
      <w:spacing w:before="60" w:after="60"/>
      <w:outlineLvl w:val="7"/>
    </w:pPr>
    <w:rPr>
      <w:rFonts w:ascii="Times New Roman" w:hAnsi="Times New Roman"/>
      <w:b/>
    </w:rPr>
  </w:style>
  <w:style w:type="paragraph" w:styleId="Heading9">
    <w:name w:val="heading 9"/>
    <w:basedOn w:val="Normal"/>
    <w:next w:val="Normal"/>
    <w:qFormat/>
    <w:rsid w:val="003653BF"/>
    <w:pPr>
      <w:spacing w:before="60" w:after="60"/>
      <w:outlineLvl w:val="8"/>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2z0">
    <w:name w:val="WW8Num2z0"/>
    <w:rPr>
      <w:b/>
      <w:i w:val="0"/>
    </w:rPr>
  </w:style>
  <w:style w:type="character" w:customStyle="1" w:styleId="WW8Num2z2">
    <w:name w:val="WW8Num2z2"/>
    <w:rPr>
      <w:rFonts w:ascii="Wingdings" w:hAnsi="Wingdings"/>
    </w:rPr>
  </w:style>
  <w:style w:type="character" w:customStyle="1" w:styleId="WW8Num3z1">
    <w:name w:val="WW8Num3z1"/>
    <w:rPr>
      <w:rFonts w:ascii="Symbol" w:hAnsi="Symbol"/>
    </w:rPr>
  </w:style>
  <w:style w:type="character" w:customStyle="1" w:styleId="WW8Num4z0">
    <w:name w:val="WW8Num4z0"/>
    <w:rPr>
      <w:rFonts w:ascii="Wingdings" w:hAnsi="Wingdings"/>
      <w:sz w:val="40"/>
      <w:szCs w:val="40"/>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2">
    <w:name w:val="WW8Num5z2"/>
    <w:rPr>
      <w:rFonts w:ascii="Wingdings" w:hAnsi="Wingdings"/>
    </w:rPr>
  </w:style>
  <w:style w:type="character" w:customStyle="1" w:styleId="WW8Num6z0">
    <w:name w:val="WW8Num6z0"/>
    <w:rPr>
      <w:rFonts w:ascii="Wingdings" w:hAnsi="Wingdings"/>
    </w:rPr>
  </w:style>
  <w:style w:type="character" w:customStyle="1" w:styleId="WW8Num7z0">
    <w:name w:val="WW8Num7z0"/>
    <w:rPr>
      <w:b/>
      <w:i w:val="0"/>
    </w:rPr>
  </w:style>
  <w:style w:type="character" w:customStyle="1" w:styleId="WW8Num7z2">
    <w:name w:val="WW8Num7z2"/>
    <w:rPr>
      <w:rFonts w:ascii="Wingdings" w:hAnsi="Wingdings"/>
    </w:rPr>
  </w:style>
  <w:style w:type="character" w:customStyle="1" w:styleId="WW8Num8z0">
    <w:name w:val="WW8Num8z0"/>
    <w:rPr>
      <w:rFonts w:ascii="Wingdings" w:hAnsi="Wingdings"/>
      <w:sz w:val="40"/>
      <w:szCs w:val="40"/>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2">
    <w:name w:val="WW8Num9z2"/>
    <w:rPr>
      <w:rFonts w:ascii="Wingdings" w:hAnsi="Wingdings"/>
    </w:rPr>
  </w:style>
  <w:style w:type="character" w:customStyle="1" w:styleId="WW8Num10z0">
    <w:name w:val="WW8Num10z0"/>
    <w:rPr>
      <w:rFonts w:ascii="Wingdings" w:hAnsi="Wingdings"/>
      <w:sz w:val="40"/>
      <w:szCs w:val="40"/>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2z0">
    <w:name w:val="WW8Num12z0"/>
    <w:rPr>
      <w:rFonts w:ascii="Wingdings" w:hAnsi="Wingdings"/>
      <w:sz w:val="40"/>
      <w:szCs w:val="40"/>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2z3">
    <w:name w:val="WW8Num12z3"/>
    <w:rPr>
      <w:rFonts w:ascii="Symbol" w:hAnsi="Symbol"/>
    </w:rPr>
  </w:style>
  <w:style w:type="character" w:customStyle="1" w:styleId="WW8Num13z0">
    <w:name w:val="WW8Num13z0"/>
    <w:rPr>
      <w:b/>
      <w:i w:val="0"/>
    </w:rPr>
  </w:style>
  <w:style w:type="character" w:customStyle="1" w:styleId="WW8Num13z2">
    <w:name w:val="WW8Num13z2"/>
    <w:rPr>
      <w:rFonts w:ascii="Wingdings" w:hAnsi="Wingdings"/>
    </w:rPr>
  </w:style>
  <w:style w:type="character" w:customStyle="1" w:styleId="WW8Num15z2">
    <w:name w:val="WW8Num15z2"/>
    <w:rPr>
      <w:rFonts w:ascii="Wingdings" w:hAnsi="Wingdings"/>
    </w:rPr>
  </w:style>
  <w:style w:type="character" w:customStyle="1" w:styleId="WW8Num16z0">
    <w:name w:val="WW8Num16z0"/>
    <w:rPr>
      <w:rFonts w:ascii="Symbol" w:hAnsi="Symbol"/>
    </w:rPr>
  </w:style>
  <w:style w:type="character" w:styleId="PageNumber">
    <w:name w:val="page number"/>
    <w:basedOn w:val="DefaultParagraphFont"/>
    <w:rsid w:val="003653BF"/>
  </w:style>
  <w:style w:type="character" w:styleId="Hyperlink">
    <w:name w:val="Hyperlink"/>
    <w:rsid w:val="003653BF"/>
    <w:rPr>
      <w:rFonts w:ascii="Arial" w:hAnsi="Arial"/>
      <w:color w:val="0000FF"/>
      <w:u w:val="single"/>
    </w:rPr>
  </w:style>
  <w:style w:type="character" w:styleId="CommentReference">
    <w:name w:val="annotation reference"/>
    <w:rPr>
      <w:sz w:val="16"/>
      <w:szCs w:val="16"/>
    </w:rPr>
  </w:style>
  <w:style w:type="paragraph" w:customStyle="1" w:styleId="Heading">
    <w:name w:val="Heading"/>
    <w:basedOn w:val="Normal"/>
    <w:next w:val="BodyText"/>
    <w:pPr>
      <w:keepNext/>
      <w:spacing w:before="240"/>
    </w:pPr>
    <w:rPr>
      <w:rFonts w:ascii="Albany AMT" w:eastAsia="Albany AMT" w:hAnsi="Albany AMT" w:cs="Lucidasans"/>
      <w:sz w:val="28"/>
      <w:szCs w:val="28"/>
    </w:rPr>
  </w:style>
  <w:style w:type="paragraph" w:styleId="BodyText">
    <w:name w:val="Body Text"/>
    <w:basedOn w:val="Normal"/>
  </w:style>
  <w:style w:type="paragraph" w:styleId="List">
    <w:name w:val="List"/>
    <w:basedOn w:val="BodyText"/>
    <w:rPr>
      <w:rFonts w:cs="Lucidasans"/>
    </w:rPr>
  </w:style>
  <w:style w:type="paragraph" w:styleId="Caption">
    <w:name w:val="caption"/>
    <w:basedOn w:val="Normal"/>
    <w:next w:val="Normal"/>
    <w:qFormat/>
    <w:rsid w:val="003653BF"/>
    <w:pPr>
      <w:spacing w:before="120" w:after="360"/>
    </w:pPr>
    <w:rPr>
      <w:rFonts w:ascii="Times New Roman" w:hAnsi="Times New Roman"/>
      <w:b/>
      <w:bCs/>
    </w:rPr>
  </w:style>
  <w:style w:type="paragraph" w:customStyle="1" w:styleId="Index">
    <w:name w:val="Index"/>
    <w:basedOn w:val="Normal"/>
    <w:pPr>
      <w:suppressLineNumbers/>
    </w:pPr>
    <w:rPr>
      <w:rFonts w:cs="Lucidasans"/>
    </w:rPr>
  </w:style>
  <w:style w:type="paragraph" w:customStyle="1" w:styleId="Bulletlist">
    <w:name w:val="Bullet list"/>
    <w:basedOn w:val="Normal"/>
    <w:rsid w:val="003653BF"/>
    <w:pPr>
      <w:numPr>
        <w:numId w:val="16"/>
      </w:numPr>
      <w:tabs>
        <w:tab w:val="left" w:pos="567"/>
        <w:tab w:val="left" w:pos="851"/>
      </w:tabs>
      <w:spacing w:after="60"/>
    </w:pPr>
    <w:rPr>
      <w:rFonts w:ascii="Times New Roman" w:hAnsi="Times New Roman"/>
    </w:rPr>
  </w:style>
  <w:style w:type="paragraph" w:styleId="Header">
    <w:name w:val="header"/>
    <w:basedOn w:val="Normal"/>
    <w:rsid w:val="003653BF"/>
    <w:pPr>
      <w:tabs>
        <w:tab w:val="center" w:pos="4153"/>
        <w:tab w:val="right" w:pos="8306"/>
      </w:tabs>
    </w:pPr>
  </w:style>
  <w:style w:type="paragraph" w:styleId="Footer">
    <w:name w:val="footer"/>
    <w:basedOn w:val="Normal"/>
    <w:link w:val="FooterChar"/>
    <w:uiPriority w:val="99"/>
    <w:rsid w:val="003653BF"/>
    <w:pPr>
      <w:tabs>
        <w:tab w:val="center" w:pos="4153"/>
        <w:tab w:val="right" w:pos="8306"/>
      </w:tabs>
    </w:pPr>
  </w:style>
  <w:style w:type="paragraph" w:customStyle="1" w:styleId="Bulletlistlastitem">
    <w:name w:val="Bullet list last item"/>
    <w:basedOn w:val="Bulletlist"/>
    <w:rsid w:val="003653BF"/>
    <w:pPr>
      <w:numPr>
        <w:numId w:val="0"/>
      </w:numPr>
      <w:spacing w:after="120"/>
    </w:pPr>
  </w:style>
  <w:style w:type="paragraph" w:customStyle="1" w:styleId="Numberlist">
    <w:name w:val="Number list"/>
    <w:basedOn w:val="Normal"/>
    <w:rsid w:val="003653BF"/>
    <w:pPr>
      <w:numPr>
        <w:numId w:val="20"/>
      </w:numPr>
      <w:tabs>
        <w:tab w:val="left" w:pos="567"/>
        <w:tab w:val="left" w:pos="851"/>
      </w:tabs>
      <w:spacing w:after="60"/>
    </w:pPr>
    <w:rPr>
      <w:rFonts w:ascii="Times New Roman" w:hAnsi="Times New Roman"/>
    </w:rPr>
  </w:style>
  <w:style w:type="paragraph" w:customStyle="1" w:styleId="Letteredlist">
    <w:name w:val="Lettered list"/>
    <w:basedOn w:val="Normal"/>
    <w:rsid w:val="003653BF"/>
    <w:pPr>
      <w:numPr>
        <w:numId w:val="18"/>
      </w:numPr>
      <w:tabs>
        <w:tab w:val="left" w:pos="567"/>
        <w:tab w:val="left" w:pos="851"/>
      </w:tabs>
      <w:spacing w:after="60"/>
    </w:pPr>
    <w:rPr>
      <w:rFonts w:ascii="Times New Roman" w:hAnsi="Times New Roman"/>
    </w:rPr>
  </w:style>
  <w:style w:type="paragraph" w:customStyle="1" w:styleId="Letteredlistlastitem">
    <w:name w:val="Lettered list last item"/>
    <w:basedOn w:val="Letteredlist"/>
    <w:rsid w:val="003653BF"/>
    <w:pPr>
      <w:numPr>
        <w:numId w:val="0"/>
      </w:numPr>
      <w:spacing w:after="120"/>
    </w:pPr>
  </w:style>
  <w:style w:type="paragraph" w:customStyle="1" w:styleId="Romannumberedlist">
    <w:name w:val="Roman numbered list"/>
    <w:basedOn w:val="Normal"/>
    <w:rsid w:val="003653BF"/>
    <w:pPr>
      <w:numPr>
        <w:numId w:val="22"/>
      </w:numPr>
      <w:tabs>
        <w:tab w:val="left" w:pos="567"/>
        <w:tab w:val="left" w:pos="851"/>
      </w:tabs>
      <w:spacing w:after="60"/>
    </w:pPr>
    <w:rPr>
      <w:rFonts w:ascii="Times New Roman" w:hAnsi="Times New Roman"/>
    </w:rPr>
  </w:style>
  <w:style w:type="paragraph" w:customStyle="1" w:styleId="Romannumberedlistlastitem">
    <w:name w:val="Roman numbered list last item"/>
    <w:basedOn w:val="Romannumberedlist"/>
    <w:rsid w:val="003653BF"/>
    <w:pPr>
      <w:numPr>
        <w:numId w:val="0"/>
      </w:numPr>
      <w:spacing w:after="120"/>
    </w:pPr>
  </w:style>
  <w:style w:type="paragraph" w:customStyle="1" w:styleId="transcript">
    <w:name w:val="transcript"/>
    <w:basedOn w:val="Normal"/>
    <w:rsid w:val="003653BF"/>
    <w:pPr>
      <w:spacing w:after="60"/>
      <w:ind w:left="1985" w:right="612" w:hanging="1701"/>
    </w:pPr>
    <w:rPr>
      <w:rFonts w:ascii="Courier" w:hAnsi="Courier"/>
      <w:sz w:val="20"/>
    </w:rPr>
  </w:style>
  <w:style w:type="paragraph" w:customStyle="1" w:styleId="Chapterhead">
    <w:name w:val="Chapter head"/>
    <w:basedOn w:val="Normal"/>
    <w:rsid w:val="003653BF"/>
    <w:pPr>
      <w:keepNext/>
      <w:suppressAutoHyphens/>
      <w:spacing w:before="480" w:after="240"/>
    </w:pPr>
    <w:rPr>
      <w:rFonts w:ascii="Arial Black" w:hAnsi="Arial Black"/>
      <w:kern w:val="28"/>
      <w:sz w:val="40"/>
    </w:rPr>
  </w:style>
  <w:style w:type="paragraph" w:customStyle="1" w:styleId="Chapterheadtopofpage">
    <w:name w:val="Chapter head top of page"/>
    <w:basedOn w:val="Chapterhead"/>
    <w:next w:val="Normal"/>
    <w:autoRedefine/>
    <w:rsid w:val="00334ABE"/>
    <w:pPr>
      <w:spacing w:before="0" w:line="440" w:lineRule="exact"/>
    </w:pPr>
    <w:rPr>
      <w:rFonts w:asciiTheme="minorHAnsi" w:hAnsiTheme="minorHAnsi" w:cstheme="minorHAnsi"/>
      <w:b/>
      <w:color w:val="FF0000"/>
      <w:sz w:val="24"/>
      <w:szCs w:val="24"/>
    </w:rPr>
  </w:style>
  <w:style w:type="paragraph" w:customStyle="1" w:styleId="Ahead">
    <w:name w:val="A head"/>
    <w:basedOn w:val="Normal"/>
    <w:next w:val="Maintext"/>
    <w:link w:val="AheadChar"/>
    <w:autoRedefine/>
    <w:rsid w:val="00334ABE"/>
    <w:pPr>
      <w:keepNext/>
      <w:spacing w:after="0"/>
    </w:pPr>
    <w:rPr>
      <w:rFonts w:asciiTheme="minorHAnsi" w:hAnsiTheme="minorHAnsi" w:cstheme="minorHAnsi"/>
      <w:b/>
      <w:color w:val="002060"/>
      <w:sz w:val="24"/>
      <w:szCs w:val="24"/>
    </w:rPr>
  </w:style>
  <w:style w:type="paragraph" w:customStyle="1" w:styleId="Maintext">
    <w:name w:val="Main text"/>
    <w:basedOn w:val="Normal"/>
    <w:link w:val="MaintextChar"/>
    <w:rsid w:val="003653BF"/>
    <w:pPr>
      <w:ind w:right="851"/>
    </w:pPr>
    <w:rPr>
      <w:rFonts w:ascii="Times New Roman" w:hAnsi="Times New Roman"/>
    </w:rPr>
  </w:style>
  <w:style w:type="paragraph" w:customStyle="1" w:styleId="Bhead">
    <w:name w:val="B head"/>
    <w:basedOn w:val="Normal"/>
    <w:next w:val="Maintext"/>
    <w:autoRedefine/>
    <w:rsid w:val="003653BF"/>
    <w:pPr>
      <w:keepNext/>
      <w:suppressAutoHyphens/>
      <w:spacing w:before="240" w:line="360" w:lineRule="exact"/>
    </w:pPr>
    <w:rPr>
      <w:b/>
      <w:sz w:val="28"/>
    </w:rPr>
  </w:style>
  <w:style w:type="paragraph" w:customStyle="1" w:styleId="Chead">
    <w:name w:val="C head"/>
    <w:basedOn w:val="Normal"/>
    <w:next w:val="Maintext"/>
    <w:autoRedefine/>
    <w:rsid w:val="003653BF"/>
    <w:pPr>
      <w:keepNext/>
      <w:suppressAutoHyphens/>
      <w:spacing w:before="120" w:after="0" w:line="320" w:lineRule="exact"/>
    </w:pPr>
    <w:rPr>
      <w:b/>
      <w:i/>
      <w:sz w:val="24"/>
    </w:rPr>
  </w:style>
  <w:style w:type="paragraph" w:customStyle="1" w:styleId="Dhead">
    <w:name w:val="D head"/>
    <w:basedOn w:val="Normal"/>
    <w:next w:val="Maintext"/>
    <w:autoRedefine/>
    <w:rsid w:val="003653BF"/>
    <w:pPr>
      <w:keepNext/>
      <w:spacing w:before="120" w:after="0" w:line="260" w:lineRule="exact"/>
    </w:pPr>
    <w:rPr>
      <w:rFonts w:ascii="Times New Roman" w:hAnsi="Times New Roman"/>
      <w:b/>
      <w:sz w:val="24"/>
    </w:rPr>
  </w:style>
  <w:style w:type="paragraph" w:customStyle="1" w:styleId="Ehead">
    <w:name w:val="E head"/>
    <w:basedOn w:val="Normal"/>
    <w:next w:val="Maintext"/>
    <w:rsid w:val="003653BF"/>
    <w:pPr>
      <w:keepNext/>
      <w:spacing w:before="60" w:after="0"/>
    </w:pPr>
    <w:rPr>
      <w:rFonts w:ascii="Times New Roman" w:hAnsi="Times New Roman"/>
      <w:b/>
    </w:rPr>
  </w:style>
  <w:style w:type="paragraph" w:customStyle="1" w:styleId="Tabletext">
    <w:name w:val="Table text"/>
    <w:basedOn w:val="Maintext"/>
    <w:rsid w:val="003653BF"/>
    <w:pPr>
      <w:spacing w:before="60" w:after="60"/>
      <w:ind w:right="0"/>
    </w:pPr>
  </w:style>
  <w:style w:type="paragraph" w:customStyle="1" w:styleId="Tablecolumnhead">
    <w:name w:val="Table column head"/>
    <w:basedOn w:val="Tabletext"/>
    <w:next w:val="Tabletext"/>
    <w:rsid w:val="003653BF"/>
    <w:rPr>
      <w:b/>
    </w:rPr>
  </w:style>
  <w:style w:type="paragraph" w:customStyle="1" w:styleId="Picturelocator">
    <w:name w:val="Picture locator"/>
    <w:basedOn w:val="Normal"/>
    <w:next w:val="Caption"/>
    <w:rsid w:val="003653BF"/>
    <w:pPr>
      <w:spacing w:before="120"/>
    </w:pPr>
  </w:style>
  <w:style w:type="paragraph" w:customStyle="1" w:styleId="Aheadtopofcolumn">
    <w:name w:val="A head top of column"/>
    <w:basedOn w:val="Ahead"/>
    <w:next w:val="Maintext"/>
    <w:link w:val="AheadtopofcolumnChar"/>
    <w:rsid w:val="003653BF"/>
  </w:style>
  <w:style w:type="paragraph" w:customStyle="1" w:styleId="Bheadtopofcolumn">
    <w:name w:val="B head top of column"/>
    <w:basedOn w:val="Bhead"/>
    <w:next w:val="Maintext"/>
    <w:rsid w:val="003653BF"/>
    <w:pPr>
      <w:spacing w:before="0"/>
    </w:pPr>
  </w:style>
  <w:style w:type="paragraph" w:customStyle="1" w:styleId="Cheadtopofcolumn">
    <w:name w:val="C head top of column"/>
    <w:basedOn w:val="Chead"/>
    <w:next w:val="Maintext"/>
    <w:rsid w:val="003653BF"/>
    <w:pPr>
      <w:spacing w:before="0"/>
    </w:pPr>
  </w:style>
  <w:style w:type="paragraph" w:customStyle="1" w:styleId="Copyright">
    <w:name w:val="Copyright"/>
    <w:basedOn w:val="Normal"/>
    <w:rsid w:val="003653BF"/>
    <w:pPr>
      <w:autoSpaceDE w:val="0"/>
      <w:autoSpaceDN w:val="0"/>
      <w:adjustRightInd w:val="0"/>
      <w:spacing w:after="0"/>
    </w:pPr>
    <w:rPr>
      <w:sz w:val="18"/>
    </w:rPr>
  </w:style>
  <w:style w:type="paragraph" w:customStyle="1" w:styleId="Name">
    <w:name w:val="Name"/>
    <w:basedOn w:val="Normal"/>
    <w:rsid w:val="003653BF"/>
    <w:pPr>
      <w:spacing w:after="0"/>
    </w:pPr>
    <w:rPr>
      <w:sz w:val="24"/>
    </w:rPr>
  </w:style>
  <w:style w:type="paragraph" w:customStyle="1" w:styleId="Sheetheader">
    <w:name w:val="Sheet header"/>
    <w:basedOn w:val="Normal"/>
    <w:rsid w:val="003653BF"/>
    <w:pPr>
      <w:spacing w:after="0"/>
    </w:pPr>
    <w:rPr>
      <w:b/>
    </w:rPr>
  </w:style>
  <w:style w:type="paragraph" w:customStyle="1" w:styleId="Numberlistlastitem">
    <w:name w:val="Number list last item"/>
    <w:basedOn w:val="Numberlist"/>
    <w:rsid w:val="003653BF"/>
    <w:pPr>
      <w:numPr>
        <w:numId w:val="0"/>
      </w:numPr>
      <w:spacing w:after="120"/>
    </w:pPr>
  </w:style>
  <w:style w:type="paragraph" w:customStyle="1" w:styleId="Extracttext">
    <w:name w:val="Extract text"/>
    <w:basedOn w:val="Maintext"/>
    <w:rsid w:val="003653BF"/>
    <w:pPr>
      <w:ind w:left="284" w:right="1134"/>
    </w:pPr>
  </w:style>
  <w:style w:type="paragraph" w:customStyle="1" w:styleId="rubric">
    <w:name w:val="rubric"/>
    <w:basedOn w:val="Maintext"/>
    <w:rsid w:val="003653BF"/>
    <w:pPr>
      <w:pBdr>
        <w:top w:val="single" w:sz="4" w:space="4" w:color="C0C0C0"/>
        <w:left w:val="single" w:sz="4" w:space="8" w:color="C0C0C0"/>
        <w:bottom w:val="single" w:sz="4" w:space="4" w:color="C0C0C0"/>
        <w:right w:val="single" w:sz="4" w:space="8" w:color="C0C0C0"/>
      </w:pBdr>
      <w:shd w:val="clear" w:color="auto" w:fill="D9D9D9"/>
    </w:pPr>
    <w:rPr>
      <w:b/>
    </w:rPr>
  </w:style>
  <w:style w:type="paragraph" w:customStyle="1" w:styleId="sourceline">
    <w:name w:val="source line"/>
    <w:rsid w:val="003653BF"/>
    <w:pPr>
      <w:pBdr>
        <w:top w:val="single" w:sz="4" w:space="5" w:color="auto"/>
      </w:pBdr>
      <w:ind w:left="284" w:right="1134"/>
      <w:jc w:val="right"/>
    </w:pPr>
    <w:rPr>
      <w:rFonts w:ascii="Arial" w:hAnsi="Arial"/>
      <w:sz w:val="18"/>
      <w:lang w:eastAsia="en-US"/>
    </w:rPr>
  </w:style>
  <w:style w:type="paragraph" w:customStyle="1" w:styleId="answerline">
    <w:name w:val="answer line"/>
    <w:basedOn w:val="Normal"/>
    <w:rsid w:val="003653BF"/>
    <w:pPr>
      <w:tabs>
        <w:tab w:val="right" w:leader="dot" w:pos="8222"/>
      </w:tabs>
      <w:spacing w:before="120" w:after="180" w:line="480" w:lineRule="auto"/>
      <w:ind w:right="851"/>
    </w:pPr>
    <w:rPr>
      <w:rFonts w:ascii="Times New Roman" w:hAnsi="Times New Roman"/>
    </w:rPr>
  </w:style>
  <w:style w:type="paragraph" w:customStyle="1" w:styleId="Chapterheadthin">
    <w:name w:val="Chapter head thin"/>
    <w:basedOn w:val="Normal"/>
    <w:rsid w:val="003653BF"/>
    <w:pPr>
      <w:keepNext/>
      <w:suppressAutoHyphens/>
      <w:spacing w:after="240" w:line="440" w:lineRule="exact"/>
    </w:pPr>
    <w:rPr>
      <w:rFonts w:ascii="Arial Narrow" w:hAnsi="Arial Narrow"/>
      <w:b/>
      <w:kern w:val="28"/>
      <w:sz w:val="40"/>
    </w:rPr>
  </w:style>
  <w:style w:type="paragraph" w:styleId="CommentText">
    <w:name w:val="annotation text"/>
    <w:basedOn w:val="Normal"/>
    <w:rPr>
      <w:sz w:val="20"/>
    </w:rPr>
  </w:style>
  <w:style w:type="paragraph" w:styleId="BalloonText">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Main">
    <w:name w:val="Main"/>
    <w:basedOn w:val="Normal"/>
    <w:pPr>
      <w:tabs>
        <w:tab w:val="left" w:pos="709"/>
      </w:tabs>
      <w:spacing w:after="0"/>
      <w:ind w:right="792"/>
      <w:jc w:val="both"/>
    </w:pPr>
    <w:rPr>
      <w:rFonts w:ascii="Times New Roman" w:hAnsi="Times New Roman"/>
      <w:bCs/>
      <w:szCs w:val="22"/>
    </w:rPr>
  </w:style>
  <w:style w:type="paragraph" w:customStyle="1" w:styleId="MainText0">
    <w:name w:val="Main Text"/>
    <w:basedOn w:val="Main"/>
    <w:rsid w:val="006B1112"/>
    <w:pPr>
      <w:jc w:val="left"/>
    </w:pPr>
  </w:style>
  <w:style w:type="paragraph" w:styleId="CommentSubject">
    <w:name w:val="annotation subject"/>
    <w:basedOn w:val="CommentText"/>
    <w:next w:val="CommentText"/>
    <w:semiHidden/>
    <w:rsid w:val="003B0D7D"/>
    <w:rPr>
      <w:b/>
      <w:bCs/>
    </w:rPr>
  </w:style>
  <w:style w:type="table" w:styleId="TableGrid8">
    <w:name w:val="Table Grid 8"/>
    <w:basedOn w:val="TableNormal"/>
    <w:rsid w:val="003653BF"/>
    <w:pPr>
      <w:spacing w:after="120"/>
    </w:pPr>
    <w:rPr>
      <w:rFonts w:eastAsia="SimSu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tblPr/>
      <w:tcPr>
        <w:tcBorders>
          <w:tl2br w:val="none" w:sz="0" w:space="0" w:color="auto"/>
          <w:tr2bl w:val="none" w:sz="0" w:space="0" w:color="auto"/>
        </w:tcBorders>
        <w:shd w:val="solid" w:color="000080" w:fill="FFFFFF"/>
      </w:tcPr>
    </w:tblStylePr>
    <w:tblStylePr w:type="lastRow">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style>
  <w:style w:type="table" w:customStyle="1" w:styleId="NTAQAtable">
    <w:name w:val="NT AQA table"/>
    <w:basedOn w:val="TableGrid8"/>
    <w:rsid w:val="003653B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color w:val="000000"/>
      </w:rPr>
      <w:tblPr/>
      <w:tcPr>
        <w:tcBorders>
          <w:tl2br w:val="none" w:sz="0" w:space="0" w:color="auto"/>
          <w:tr2bl w:val="none" w:sz="0" w:space="0" w:color="auto"/>
        </w:tcBorders>
        <w:shd w:val="clear" w:color="auto" w:fill="C0C0C0"/>
      </w:tcPr>
    </w:tblStylePr>
    <w:tblStylePr w:type="lastRow">
      <w:tblPr/>
      <w:tcPr>
        <w:tcBorders>
          <w:tl2br w:val="none" w:sz="0" w:space="0" w:color="auto"/>
          <w:tr2bl w:val="none" w:sz="0" w:space="0" w:color="auto"/>
        </w:tcBorders>
      </w:tcPr>
    </w:tblStylePr>
    <w:tblStylePr w:type="lastCol">
      <w:tblPr/>
      <w:tcPr>
        <w:tcBorders>
          <w:tl2br w:val="none" w:sz="0" w:space="0" w:color="auto"/>
          <w:tr2bl w:val="none" w:sz="0" w:space="0" w:color="auto"/>
        </w:tcBorders>
      </w:tcPr>
    </w:tblStylePr>
  </w:style>
  <w:style w:type="character" w:customStyle="1" w:styleId="FooterChar">
    <w:name w:val="Footer Char"/>
    <w:basedOn w:val="DefaultParagraphFont"/>
    <w:link w:val="Footer"/>
    <w:uiPriority w:val="99"/>
    <w:rsid w:val="00661C76"/>
    <w:rPr>
      <w:rFonts w:ascii="Arial" w:hAnsi="Arial"/>
      <w:sz w:val="22"/>
      <w:lang w:eastAsia="en-US"/>
    </w:rPr>
  </w:style>
  <w:style w:type="character" w:customStyle="1" w:styleId="UnresolvedMention1">
    <w:name w:val="Unresolved Mention1"/>
    <w:basedOn w:val="DefaultParagraphFont"/>
    <w:uiPriority w:val="99"/>
    <w:semiHidden/>
    <w:unhideWhenUsed/>
    <w:rsid w:val="00F57385"/>
    <w:rPr>
      <w:color w:val="605E5C"/>
      <w:shd w:val="clear" w:color="auto" w:fill="E1DFDD"/>
    </w:rPr>
  </w:style>
  <w:style w:type="paragraph" w:styleId="ListParagraph">
    <w:name w:val="List Paragraph"/>
    <w:basedOn w:val="Normal"/>
    <w:uiPriority w:val="34"/>
    <w:qFormat/>
    <w:rsid w:val="00B10006"/>
    <w:pPr>
      <w:ind w:left="720"/>
      <w:contextualSpacing/>
    </w:pPr>
  </w:style>
  <w:style w:type="character" w:customStyle="1" w:styleId="AheadChar">
    <w:name w:val="A head Char"/>
    <w:link w:val="Ahead"/>
    <w:locked/>
    <w:rsid w:val="00334ABE"/>
    <w:rPr>
      <w:rFonts w:asciiTheme="minorHAnsi" w:hAnsiTheme="minorHAnsi" w:cstheme="minorHAnsi"/>
      <w:b/>
      <w:color w:val="002060"/>
      <w:sz w:val="24"/>
      <w:szCs w:val="24"/>
      <w:lang w:eastAsia="en-US"/>
    </w:rPr>
  </w:style>
  <w:style w:type="character" w:customStyle="1" w:styleId="MaintextChar">
    <w:name w:val="Main text Char"/>
    <w:link w:val="Maintext"/>
    <w:locked/>
    <w:rsid w:val="00405C3B"/>
    <w:rPr>
      <w:sz w:val="22"/>
      <w:lang w:eastAsia="en-US"/>
    </w:rPr>
  </w:style>
  <w:style w:type="character" w:customStyle="1" w:styleId="AheadtopofcolumnChar">
    <w:name w:val="A head top of column Char"/>
    <w:basedOn w:val="AheadChar"/>
    <w:link w:val="Aheadtopofcolumn"/>
    <w:locked/>
    <w:rsid w:val="00405C3B"/>
    <w:rPr>
      <w:rFonts w:asciiTheme="minorHAnsi" w:hAnsiTheme="minorHAnsi" w:cstheme="minorHAnsi"/>
      <w:b/>
      <w:color w:val="00206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5261">
      <w:bodyDiv w:val="1"/>
      <w:marLeft w:val="0"/>
      <w:marRight w:val="0"/>
      <w:marTop w:val="0"/>
      <w:marBottom w:val="0"/>
      <w:divBdr>
        <w:top w:val="none" w:sz="0" w:space="0" w:color="auto"/>
        <w:left w:val="none" w:sz="0" w:space="0" w:color="auto"/>
        <w:bottom w:val="none" w:sz="0" w:space="0" w:color="auto"/>
        <w:right w:val="none" w:sz="0" w:space="0" w:color="auto"/>
      </w:divBdr>
    </w:div>
    <w:div w:id="1551116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nway%27s_Game_of_Life" TargetMode="External"/><Relationship Id="rId13" Type="http://schemas.openxmlformats.org/officeDocument/2006/relationships/image" Target="media/image5.tmp"/><Relationship Id="rId18" Type="http://schemas.openxmlformats.org/officeDocument/2006/relationships/image" Target="media/image10.tmp"/><Relationship Id="rId26" Type="http://schemas.openxmlformats.org/officeDocument/2006/relationships/image" Target="media/image18.tmp"/><Relationship Id="rId3" Type="http://schemas.openxmlformats.org/officeDocument/2006/relationships/styles" Target="styles.xml"/><Relationship Id="rId21" Type="http://schemas.openxmlformats.org/officeDocument/2006/relationships/image" Target="media/image13.tmp"/><Relationship Id="rId7" Type="http://schemas.openxmlformats.org/officeDocument/2006/relationships/endnotes" Target="endnotes.xml"/><Relationship Id="rId12" Type="http://schemas.openxmlformats.org/officeDocument/2006/relationships/image" Target="media/image4.tmp"/><Relationship Id="rId17" Type="http://schemas.openxmlformats.org/officeDocument/2006/relationships/image" Target="media/image9.tmp"/><Relationship Id="rId25" Type="http://schemas.openxmlformats.org/officeDocument/2006/relationships/image" Target="media/image17.tmp"/><Relationship Id="rId2" Type="http://schemas.openxmlformats.org/officeDocument/2006/relationships/numbering" Target="numbering.xml"/><Relationship Id="rId16" Type="http://schemas.openxmlformats.org/officeDocument/2006/relationships/image" Target="media/image8.tmp"/><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24" Type="http://schemas.openxmlformats.org/officeDocument/2006/relationships/image" Target="media/image16.tmp"/><Relationship Id="rId5" Type="http://schemas.openxmlformats.org/officeDocument/2006/relationships/webSettings" Target="webSettings.xml"/><Relationship Id="rId15" Type="http://schemas.openxmlformats.org/officeDocument/2006/relationships/image" Target="media/image7.tmp"/><Relationship Id="rId23" Type="http://schemas.openxmlformats.org/officeDocument/2006/relationships/image" Target="media/image15.tmp"/><Relationship Id="rId28" Type="http://schemas.openxmlformats.org/officeDocument/2006/relationships/header" Target="header1.xml"/><Relationship Id="rId10" Type="http://schemas.openxmlformats.org/officeDocument/2006/relationships/image" Target="media/image2.tmp"/><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image" Target="media/image6.tmp"/><Relationship Id="rId22" Type="http://schemas.openxmlformats.org/officeDocument/2006/relationships/image" Target="media/image14.tmp"/><Relationship Id="rId27" Type="http://schemas.openxmlformats.org/officeDocument/2006/relationships/image" Target="media/image19.tmp"/><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105AD-904F-4A83-B500-5D1A8B662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3081</TotalTime>
  <Pages>16</Pages>
  <Words>3189</Words>
  <Characters>20158</Characters>
  <Application>Microsoft Office Word</Application>
  <DocSecurity>0</DocSecurity>
  <Lines>428</Lines>
  <Paragraphs>157</Paragraphs>
  <ScaleCrop>false</ScaleCrop>
  <HeadingPairs>
    <vt:vector size="2" baseType="variant">
      <vt:variant>
        <vt:lpstr>Title</vt:lpstr>
      </vt:variant>
      <vt:variant>
        <vt:i4>1</vt:i4>
      </vt:variant>
    </vt:vector>
  </HeadingPairs>
  <TitlesOfParts>
    <vt:vector size="1" baseType="lpstr">
      <vt:lpstr>AQA A2 level Computing</vt:lpstr>
    </vt:vector>
  </TitlesOfParts>
  <Company>Nelson Thornes</Company>
  <LinksUpToDate>false</LinksUpToDate>
  <CharactersWithSpaces>23190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AQA A2 level Computing</dc:title>
  <dc:creator>Nelson Thornes</dc:creator>
  <cp:lastModifiedBy>M Poyda</cp:lastModifiedBy>
  <cp:revision>17</cp:revision>
  <cp:lastPrinted>2019-03-27T14:20:00Z</cp:lastPrinted>
  <dcterms:created xsi:type="dcterms:W3CDTF">2019-09-02T14:07:00Z</dcterms:created>
  <dcterms:modified xsi:type="dcterms:W3CDTF">2025-11-21T13:04:00Z</dcterms:modified>
</cp:coreProperties>
</file>